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51733A"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512E18ED"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6A3F95">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6A3F95">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6A3F95">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6A3F95">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6A3F95">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6A3F95">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r>
        <w:t>Abbreviations</w:t>
      </w:r>
      <w:bookmarkEnd w:id="9"/>
      <w:commentRangeEnd w:id="10"/>
      <w:r w:rsidR="00494589">
        <w:rPr>
          <w:rStyle w:val="CommentReference"/>
          <w:rFonts w:eastAsia="Calibri" w:cs="Arial"/>
          <w:b w:val="0"/>
          <w:bCs w:val="0"/>
        </w:rPr>
        <w:commentReference w:id="10"/>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1" w:name="_Toc442209096"/>
      <w:bookmarkStart w:id="12" w:name="_Ref261249217"/>
      <w:r>
        <w:lastRenderedPageBreak/>
        <w:t>Vehicle</w:t>
      </w:r>
      <w:r w:rsidR="00C95CE5" w:rsidRPr="00377713">
        <w:rPr>
          <w:rFonts w:eastAsia="Arial"/>
        </w:rPr>
        <w:t xml:space="preserve"> </w:t>
      </w:r>
      <w:r w:rsidR="00C95CE5" w:rsidRPr="00377713">
        <w:t>Overview</w:t>
      </w:r>
      <w:bookmarkEnd w:id="11"/>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6A3F95"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6A3F95"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6A3F95"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6A3F95"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6A3F95"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6A3F95"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6A3F95"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6A3F95"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6A3F95"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6A3F95"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6A3F95"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6A3F95"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6A3F95"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6A3F95"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3"/>
      <w:r>
        <w:lastRenderedPageBreak/>
        <w:t>NARRATIVE OVERVIEW</w:t>
      </w:r>
      <w:commentRangeEnd w:id="13"/>
      <w:r w:rsidR="00041346">
        <w:rPr>
          <w:rStyle w:val="CommentReference"/>
          <w:rFonts w:eastAsia="Calibri" w:cs="Arial"/>
          <w:b w:val="0"/>
        </w:rPr>
        <w:commentReference w:id="13"/>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4"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4"/>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5"/>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5"/>
      <w:r w:rsidR="00CD6994">
        <w:rPr>
          <w:rStyle w:val="CommentReference"/>
        </w:rPr>
        <w:commentReference w:id="15"/>
      </w:r>
    </w:p>
    <w:p w14:paraId="353C3939" w14:textId="77777777" w:rsidR="00C07A5E" w:rsidRDefault="00C07A5E" w:rsidP="00753253">
      <w:pPr>
        <w:pStyle w:val="Caption"/>
      </w:pPr>
      <w:bookmarkStart w:id="16"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6"/>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7" w:name="_Toc442209144"/>
      <w:commentRangeStart w:id="18"/>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7"/>
      <w:commentRangeEnd w:id="18"/>
      <w:r w:rsidR="00D85D7A">
        <w:rPr>
          <w:rStyle w:val="CommentReference"/>
          <w:rFonts w:cs="Arial"/>
          <w:i w:val="0"/>
          <w:iCs w:val="0"/>
          <w:noProof w:val="0"/>
        </w:rPr>
        <w:commentReference w:id="18"/>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19"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0"/>
      <w:r>
        <w:t>TSV Wiring S</w:t>
      </w:r>
      <w:r w:rsidRPr="00E35005">
        <w:t>chematic</w:t>
      </w:r>
      <w:bookmarkEnd w:id="19"/>
      <w:commentRangeEnd w:id="20"/>
      <w:r w:rsidR="0030070A">
        <w:rPr>
          <w:rStyle w:val="CommentReference"/>
          <w:rFonts w:cs="Arial"/>
          <w:i w:val="0"/>
          <w:iCs w:val="0"/>
          <w:noProof w:val="0"/>
        </w:rPr>
        <w:commentReference w:id="20"/>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(Wh)</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Accumulator type (Lead-acid, Li-Ion, NiMH, Ultracap..)</w:t>
            </w:r>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2"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2"/>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3" w:name="_Toc442209097"/>
      <w:r>
        <w:lastRenderedPageBreak/>
        <w:t xml:space="preserve">Cables, Fusing </w:t>
      </w:r>
      <w:r w:rsidR="00D0591D">
        <w:t>&amp;</w:t>
      </w:r>
      <w:r>
        <w:t xml:space="preserve"> Grounding</w:t>
      </w:r>
      <w:bookmarkEnd w:id="23"/>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042"/>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4"/>
            <w:r w:rsidRPr="00451073">
              <w:t>Name</w:t>
            </w:r>
            <w:commentRangeEnd w:id="24"/>
            <w:r w:rsidR="003C534F">
              <w:rPr>
                <w:rStyle w:val="CommentReference"/>
              </w:rPr>
              <w:commentReference w:id="24"/>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5" w:name="_Ref261212724"/>
      <w:bookmarkStart w:id="26" w:name="_Toc442209098"/>
      <w:bookmarkEnd w:id="25"/>
      <w:r>
        <w:t>Fusing &amp; Overcurrent Protection</w:t>
      </w:r>
      <w:bookmarkEnd w:id="26"/>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677BB1" w:rsidR="005F13CF" w:rsidRDefault="005F13CF" w:rsidP="005F13CF">
            <w:pPr>
              <w:keepNext/>
              <w:keepLines/>
            </w:pPr>
            <w:r w:rsidRPr="00E93CB9">
              <w:rPr>
                <w:rFonts w:eastAsia="Times New Roman"/>
                <w:color w:val="000000"/>
                <w:shd w:val="clear" w:color="auto" w:fill="F4CCCC"/>
              </w:rPr>
              <w:t>Can’t find on datasheet</w:t>
            </w:r>
          </w:p>
        </w:tc>
        <w:tc>
          <w:tcPr>
            <w:tcW w:w="3554" w:type="dxa"/>
            <w:shd w:val="clear" w:color="auto" w:fill="auto"/>
          </w:tcPr>
          <w:p w14:paraId="62A9A03F" w14:textId="4E013534" w:rsidR="005F13CF" w:rsidRDefault="005F13CF" w:rsidP="005F13CF">
            <w:pPr>
              <w:keepNext/>
              <w:keepLines/>
            </w:pPr>
            <w:r w:rsidRPr="00E93CB9">
              <w:rPr>
                <w:rFonts w:eastAsia="Times New Roman"/>
                <w:color w:val="000000"/>
                <w:shd w:val="clear" w:color="auto" w:fill="F4CCCC"/>
              </w:rPr>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27"/>
            <w:r>
              <w:t>10A</w:t>
            </w:r>
            <w:commentRangeEnd w:id="27"/>
            <w:r w:rsidR="0008410D">
              <w:rPr>
                <w:rStyle w:val="CommentReference"/>
              </w:rPr>
              <w:commentReference w:id="27"/>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28"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28"/>
    </w:p>
    <w:p w14:paraId="53DF2CDD" w14:textId="77777777" w:rsidR="00777197" w:rsidRDefault="00777197" w:rsidP="00777197"/>
    <w:p w14:paraId="33C8F3C0" w14:textId="77777777" w:rsidR="007A263A" w:rsidRDefault="00777197" w:rsidP="00F36550">
      <w:pPr>
        <w:pStyle w:val="Heading2"/>
        <w:spacing w:after="0"/>
      </w:pPr>
      <w:bookmarkStart w:id="29" w:name="_Toc442209099"/>
      <w:r>
        <w:lastRenderedPageBreak/>
        <w:t>Component Fusing</w:t>
      </w:r>
      <w:bookmarkEnd w:id="29"/>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motor controller,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58D372A7" w14:textId="56A88321" w:rsidR="005F13CF" w:rsidRDefault="005F13CF" w:rsidP="005F13CF">
            <w:pPr>
              <w:keepNext/>
              <w:keepLines/>
            </w:pPr>
            <w:commentRangeStart w:id="30"/>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commentRangeEnd w:id="30"/>
            <w:r w:rsidR="00344035">
              <w:rPr>
                <w:rStyle w:val="CommentReference"/>
              </w:rPr>
              <w:commentReference w:id="30"/>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On PacMAN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AMS - PacMAN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1"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1"/>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2" w:name="_Toc442209100"/>
      <w:r>
        <w:t xml:space="preserve">System Wire </w:t>
      </w:r>
      <w:commentRangeStart w:id="33"/>
      <w:r>
        <w:t>Tables</w:t>
      </w:r>
      <w:bookmarkEnd w:id="32"/>
      <w:commentRangeEnd w:id="33"/>
      <w:r w:rsidR="00093733">
        <w:rPr>
          <w:rStyle w:val="CommentReference"/>
          <w:rFonts w:eastAsia="Calibri" w:cs="Arial"/>
          <w:b w:val="0"/>
          <w:bCs w:val="0"/>
          <w:color w:val="auto"/>
        </w:rPr>
        <w:commentReference w:id="33"/>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34"/>
      <m:oMath>
        <m:r>
          <w:rPr>
            <w:rFonts w:ascii="Cambria Math" w:eastAsia="Arial" w:hAnsi="Cambria Math"/>
          </w:rPr>
          <m:t>Fault Current= Vsource / (Rsource + Rwiring)</m:t>
        </m:r>
        <w:commentRangeEnd w:id="34"/>
        <m:r>
          <m:rPr>
            <m:sty m:val="p"/>
          </m:rPr>
          <w:rPr>
            <w:rStyle w:val="CommentReference"/>
          </w:rPr>
          <w:commentReference w:id="34"/>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r w:rsidRPr="00FB67AF">
              <w:rPr>
                <w:sz w:val="16"/>
              </w:rPr>
              <w:t>Insul-ation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35"/>
            <w:r w:rsidRPr="00FB67AF">
              <w:rPr>
                <w:sz w:val="16"/>
              </w:rPr>
              <w:t>Fuse Part #</w:t>
            </w:r>
            <w:commentRangeEnd w:id="35"/>
            <w:r w:rsidR="002059D4">
              <w:rPr>
                <w:rStyle w:val="CommentReference"/>
                <w:bCs w:val="0"/>
                <w:color w:val="auto"/>
              </w:rPr>
              <w:commentReference w:id="35"/>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Fuse Interr-upting Rating Adc</w:t>
            </w:r>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r w:rsidR="005F13CF" w14:paraId="044B843B" w14:textId="77777777" w:rsidTr="006903C2">
        <w:tc>
          <w:tcPr>
            <w:tcW w:w="918" w:type="dxa"/>
            <w:shd w:val="clear" w:color="auto" w:fill="auto"/>
          </w:tcPr>
          <w:p w14:paraId="1CDC9AF5" w14:textId="6708AB73" w:rsidR="005F13CF" w:rsidRDefault="005F13CF" w:rsidP="005F13CF">
            <w:r w:rsidRPr="00E93CB9">
              <w:rPr>
                <w:rFonts w:eastAsia="Times New Roman"/>
                <w:color w:val="000000"/>
              </w:rPr>
              <w:t>Allied Wire &amp; Cable</w:t>
            </w:r>
          </w:p>
        </w:tc>
        <w:tc>
          <w:tcPr>
            <w:tcW w:w="900" w:type="dxa"/>
            <w:shd w:val="clear" w:color="auto" w:fill="auto"/>
          </w:tcPr>
          <w:p w14:paraId="56315EBA" w14:textId="52A64014" w:rsidR="005F13CF" w:rsidRDefault="005F13CF" w:rsidP="005F13CF">
            <w:r w:rsidRPr="00E93CB9">
              <w:rPr>
                <w:rFonts w:eastAsia="Times New Roman"/>
                <w:color w:val="000000"/>
              </w:rPr>
              <w:t>69-12-65T</w:t>
            </w:r>
          </w:p>
        </w:tc>
        <w:tc>
          <w:tcPr>
            <w:tcW w:w="810" w:type="dxa"/>
            <w:shd w:val="clear" w:color="auto" w:fill="auto"/>
          </w:tcPr>
          <w:p w14:paraId="3F0BE87A" w14:textId="4EF52F48" w:rsidR="005F13CF" w:rsidRDefault="005F13CF" w:rsidP="005F13CF">
            <w:r w:rsidRPr="00E93CB9">
              <w:rPr>
                <w:rFonts w:eastAsia="Times New Roman"/>
                <w:color w:val="000000"/>
              </w:rPr>
              <w:t>12</w:t>
            </w:r>
          </w:p>
        </w:tc>
        <w:tc>
          <w:tcPr>
            <w:tcW w:w="900" w:type="dxa"/>
            <w:shd w:val="clear" w:color="auto" w:fill="auto"/>
          </w:tcPr>
          <w:p w14:paraId="46E2612B" w14:textId="2F23CC34" w:rsidR="005F13CF" w:rsidRDefault="005F13CF" w:rsidP="005F13CF">
            <w:r w:rsidRPr="00E93CB9">
              <w:rPr>
                <w:rFonts w:eastAsia="Times New Roman"/>
                <w:color w:val="000000"/>
              </w:rPr>
              <w:t>PVC</w:t>
            </w:r>
          </w:p>
        </w:tc>
        <w:tc>
          <w:tcPr>
            <w:tcW w:w="810" w:type="dxa"/>
            <w:shd w:val="clear" w:color="auto" w:fill="auto"/>
          </w:tcPr>
          <w:p w14:paraId="75B68815" w14:textId="0B5DA1B6" w:rsidR="005F13CF" w:rsidRDefault="005F13CF" w:rsidP="005F13CF">
            <w:r w:rsidRPr="00E93CB9">
              <w:rPr>
                <w:rFonts w:eastAsia="Times New Roman"/>
                <w:color w:val="000000"/>
              </w:rPr>
              <w:t>300 V</w:t>
            </w:r>
          </w:p>
        </w:tc>
        <w:tc>
          <w:tcPr>
            <w:tcW w:w="810" w:type="dxa"/>
            <w:shd w:val="clear" w:color="auto" w:fill="auto"/>
          </w:tcPr>
          <w:p w14:paraId="768F892F" w14:textId="22118D26"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B8EBE24" w14:textId="77777777" w:rsidR="005F13CF" w:rsidRDefault="005F13CF" w:rsidP="005F13CF"/>
        </w:tc>
        <w:tc>
          <w:tcPr>
            <w:tcW w:w="810" w:type="dxa"/>
          </w:tcPr>
          <w:p w14:paraId="2E2164D7" w14:textId="77777777" w:rsidR="005F13CF" w:rsidRDefault="005F13CF" w:rsidP="005F13CF"/>
        </w:tc>
        <w:tc>
          <w:tcPr>
            <w:tcW w:w="900" w:type="dxa"/>
          </w:tcPr>
          <w:p w14:paraId="52264606" w14:textId="77777777" w:rsidR="005F13CF" w:rsidRDefault="005F13CF" w:rsidP="005F13CF"/>
        </w:tc>
        <w:tc>
          <w:tcPr>
            <w:tcW w:w="1170" w:type="dxa"/>
          </w:tcPr>
          <w:p w14:paraId="21593DAE" w14:textId="77777777" w:rsidR="005F13CF" w:rsidRDefault="005F13CF" w:rsidP="005F13CF"/>
        </w:tc>
        <w:tc>
          <w:tcPr>
            <w:tcW w:w="900" w:type="dxa"/>
          </w:tcPr>
          <w:p w14:paraId="77A00C75" w14:textId="77777777" w:rsidR="005F13CF" w:rsidRDefault="005F13CF" w:rsidP="005F13CF"/>
        </w:tc>
        <w:tc>
          <w:tcPr>
            <w:tcW w:w="3420" w:type="dxa"/>
          </w:tcPr>
          <w:p w14:paraId="520AD2F3" w14:textId="77777777" w:rsidR="005F13CF" w:rsidRDefault="005F13CF" w:rsidP="005F13CF"/>
        </w:tc>
      </w:tr>
      <w:tr w:rsidR="005F13CF" w14:paraId="02DF3D1B" w14:textId="77777777" w:rsidTr="006903C2">
        <w:tc>
          <w:tcPr>
            <w:tcW w:w="918" w:type="dxa"/>
            <w:shd w:val="clear" w:color="auto" w:fill="auto"/>
          </w:tcPr>
          <w:p w14:paraId="601C77A4" w14:textId="1660AFF7" w:rsidR="005F13CF" w:rsidRDefault="005F13CF" w:rsidP="005F13CF">
            <w:r w:rsidRPr="00E93CB9">
              <w:rPr>
                <w:rFonts w:eastAsia="Times New Roman"/>
                <w:color w:val="000000"/>
              </w:rPr>
              <w:t>Allied Wire &amp; Cable</w:t>
            </w:r>
          </w:p>
        </w:tc>
        <w:tc>
          <w:tcPr>
            <w:tcW w:w="900" w:type="dxa"/>
            <w:shd w:val="clear" w:color="auto" w:fill="auto"/>
          </w:tcPr>
          <w:p w14:paraId="3F26AEDD" w14:textId="164B634F" w:rsidR="005F13CF" w:rsidRDefault="005F13CF" w:rsidP="005F13CF">
            <w:r w:rsidRPr="00E93CB9">
              <w:rPr>
                <w:rFonts w:eastAsia="Times New Roman"/>
                <w:color w:val="000000"/>
              </w:rPr>
              <w:t>69-12-65T</w:t>
            </w:r>
          </w:p>
        </w:tc>
        <w:tc>
          <w:tcPr>
            <w:tcW w:w="810" w:type="dxa"/>
            <w:shd w:val="clear" w:color="auto" w:fill="auto"/>
          </w:tcPr>
          <w:p w14:paraId="4A0F176C" w14:textId="652D999A" w:rsidR="005F13CF" w:rsidRDefault="005F13CF" w:rsidP="005F13CF">
            <w:r w:rsidRPr="00E93CB9">
              <w:rPr>
                <w:rFonts w:eastAsia="Times New Roman"/>
                <w:color w:val="000000"/>
              </w:rPr>
              <w:t>12</w:t>
            </w:r>
          </w:p>
        </w:tc>
        <w:tc>
          <w:tcPr>
            <w:tcW w:w="900" w:type="dxa"/>
            <w:shd w:val="clear" w:color="auto" w:fill="auto"/>
          </w:tcPr>
          <w:p w14:paraId="40025A7C" w14:textId="216A82DD" w:rsidR="005F13CF" w:rsidRDefault="005F13CF" w:rsidP="005F13CF">
            <w:r w:rsidRPr="00E93CB9">
              <w:rPr>
                <w:rFonts w:eastAsia="Times New Roman"/>
                <w:color w:val="000000"/>
              </w:rPr>
              <w:t>PVC</w:t>
            </w:r>
          </w:p>
        </w:tc>
        <w:tc>
          <w:tcPr>
            <w:tcW w:w="810" w:type="dxa"/>
            <w:shd w:val="clear" w:color="auto" w:fill="auto"/>
          </w:tcPr>
          <w:p w14:paraId="35560F21" w14:textId="0E2B0A91" w:rsidR="005F13CF" w:rsidRDefault="005F13CF" w:rsidP="005F13CF">
            <w:r w:rsidRPr="00E93CB9">
              <w:rPr>
                <w:rFonts w:eastAsia="Times New Roman"/>
                <w:color w:val="000000"/>
              </w:rPr>
              <w:t>300 V</w:t>
            </w:r>
          </w:p>
        </w:tc>
        <w:tc>
          <w:tcPr>
            <w:tcW w:w="810" w:type="dxa"/>
            <w:shd w:val="clear" w:color="auto" w:fill="auto"/>
          </w:tcPr>
          <w:p w14:paraId="418F34CA" w14:textId="24410B95"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2DE8EE05" w14:textId="77777777" w:rsidR="005F13CF" w:rsidRDefault="005F13CF" w:rsidP="005F13CF"/>
        </w:tc>
        <w:tc>
          <w:tcPr>
            <w:tcW w:w="810" w:type="dxa"/>
          </w:tcPr>
          <w:p w14:paraId="5BFFF7FA" w14:textId="77777777" w:rsidR="005F13CF" w:rsidRDefault="005F13CF" w:rsidP="005F13CF"/>
        </w:tc>
        <w:tc>
          <w:tcPr>
            <w:tcW w:w="900" w:type="dxa"/>
          </w:tcPr>
          <w:p w14:paraId="05D91A93" w14:textId="77777777" w:rsidR="005F13CF" w:rsidRDefault="005F13CF" w:rsidP="005F13CF"/>
        </w:tc>
        <w:tc>
          <w:tcPr>
            <w:tcW w:w="1170" w:type="dxa"/>
          </w:tcPr>
          <w:p w14:paraId="74DD2A54" w14:textId="77777777" w:rsidR="005F13CF" w:rsidRDefault="005F13CF" w:rsidP="005F13CF"/>
        </w:tc>
        <w:tc>
          <w:tcPr>
            <w:tcW w:w="900" w:type="dxa"/>
          </w:tcPr>
          <w:p w14:paraId="63ADC9CE" w14:textId="77777777" w:rsidR="005F13CF" w:rsidRDefault="005F13CF" w:rsidP="005F13CF"/>
        </w:tc>
        <w:tc>
          <w:tcPr>
            <w:tcW w:w="3420" w:type="dxa"/>
          </w:tcPr>
          <w:p w14:paraId="1D23D641" w14:textId="77777777" w:rsidR="005F13CF" w:rsidRDefault="005F13CF" w:rsidP="005F13CF"/>
        </w:tc>
      </w:tr>
      <w:tr w:rsidR="005F13CF" w14:paraId="6B14EF93" w14:textId="77777777" w:rsidTr="006903C2">
        <w:tc>
          <w:tcPr>
            <w:tcW w:w="918" w:type="dxa"/>
            <w:shd w:val="clear" w:color="auto" w:fill="auto"/>
          </w:tcPr>
          <w:p w14:paraId="4937DED8" w14:textId="6E6621BA" w:rsidR="005F13CF" w:rsidRDefault="005F13CF" w:rsidP="005F13CF">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7F6CDA7C" w14:textId="5F28CB2A" w:rsidR="005F13CF" w:rsidRDefault="005F13CF" w:rsidP="005F13CF">
            <w:r w:rsidRPr="00E93CB9">
              <w:rPr>
                <w:rFonts w:eastAsia="Times New Roman"/>
                <w:color w:val="000000"/>
              </w:rPr>
              <w:lastRenderedPageBreak/>
              <w:t>69-12-</w:t>
            </w:r>
            <w:r w:rsidRPr="00E93CB9">
              <w:rPr>
                <w:rFonts w:eastAsia="Times New Roman"/>
                <w:color w:val="000000"/>
              </w:rPr>
              <w:lastRenderedPageBreak/>
              <w:t>65T</w:t>
            </w:r>
          </w:p>
        </w:tc>
        <w:tc>
          <w:tcPr>
            <w:tcW w:w="810" w:type="dxa"/>
            <w:shd w:val="clear" w:color="auto" w:fill="auto"/>
          </w:tcPr>
          <w:p w14:paraId="0E06CBF9" w14:textId="3B06E7FE" w:rsidR="005F13CF" w:rsidRDefault="005F13CF" w:rsidP="005F13CF">
            <w:r w:rsidRPr="00E93CB9">
              <w:rPr>
                <w:rFonts w:eastAsia="Times New Roman"/>
                <w:color w:val="000000"/>
              </w:rPr>
              <w:lastRenderedPageBreak/>
              <w:t>12</w:t>
            </w:r>
          </w:p>
        </w:tc>
        <w:tc>
          <w:tcPr>
            <w:tcW w:w="900" w:type="dxa"/>
            <w:shd w:val="clear" w:color="auto" w:fill="auto"/>
          </w:tcPr>
          <w:p w14:paraId="35CBCBED" w14:textId="12FEDE08" w:rsidR="005F13CF" w:rsidRDefault="005F13CF" w:rsidP="005F13CF">
            <w:r w:rsidRPr="00E93CB9">
              <w:rPr>
                <w:rFonts w:eastAsia="Times New Roman"/>
                <w:color w:val="000000"/>
              </w:rPr>
              <w:t>PVC</w:t>
            </w:r>
          </w:p>
        </w:tc>
        <w:tc>
          <w:tcPr>
            <w:tcW w:w="810" w:type="dxa"/>
            <w:shd w:val="clear" w:color="auto" w:fill="auto"/>
          </w:tcPr>
          <w:p w14:paraId="665B0CFA" w14:textId="56989BD1" w:rsidR="005F13CF" w:rsidRDefault="005F13CF" w:rsidP="005F13CF">
            <w:r w:rsidRPr="00E93CB9">
              <w:rPr>
                <w:rFonts w:eastAsia="Times New Roman"/>
                <w:color w:val="000000"/>
              </w:rPr>
              <w:t>300 V</w:t>
            </w:r>
          </w:p>
        </w:tc>
        <w:tc>
          <w:tcPr>
            <w:tcW w:w="810" w:type="dxa"/>
            <w:shd w:val="clear" w:color="auto" w:fill="auto"/>
          </w:tcPr>
          <w:p w14:paraId="4E0DB068" w14:textId="379E82A2"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355A99" w14:textId="77777777" w:rsidR="005F13CF" w:rsidRDefault="005F13CF" w:rsidP="005F13CF"/>
        </w:tc>
        <w:tc>
          <w:tcPr>
            <w:tcW w:w="810" w:type="dxa"/>
          </w:tcPr>
          <w:p w14:paraId="5FE19119" w14:textId="77777777" w:rsidR="005F13CF" w:rsidRDefault="005F13CF" w:rsidP="005F13CF"/>
        </w:tc>
        <w:tc>
          <w:tcPr>
            <w:tcW w:w="900" w:type="dxa"/>
          </w:tcPr>
          <w:p w14:paraId="6B884D1D" w14:textId="77777777" w:rsidR="005F13CF" w:rsidRDefault="005F13CF" w:rsidP="005F13CF"/>
        </w:tc>
        <w:tc>
          <w:tcPr>
            <w:tcW w:w="1170" w:type="dxa"/>
          </w:tcPr>
          <w:p w14:paraId="670333FD" w14:textId="77777777" w:rsidR="005F13CF" w:rsidRDefault="005F13CF" w:rsidP="005F13CF"/>
        </w:tc>
        <w:tc>
          <w:tcPr>
            <w:tcW w:w="900" w:type="dxa"/>
          </w:tcPr>
          <w:p w14:paraId="00EE64D4" w14:textId="77777777" w:rsidR="005F13CF" w:rsidRDefault="005F13CF" w:rsidP="005F13CF"/>
        </w:tc>
        <w:tc>
          <w:tcPr>
            <w:tcW w:w="3420" w:type="dxa"/>
          </w:tcPr>
          <w:p w14:paraId="549ECC6A" w14:textId="77777777" w:rsidR="005F13CF" w:rsidRDefault="005F13CF" w:rsidP="005F13CF"/>
        </w:tc>
      </w:tr>
      <w:tr w:rsidR="005F13CF" w14:paraId="456ACFB2" w14:textId="77777777" w:rsidTr="006903C2">
        <w:tc>
          <w:tcPr>
            <w:tcW w:w="918" w:type="dxa"/>
            <w:shd w:val="clear" w:color="auto" w:fill="auto"/>
          </w:tcPr>
          <w:p w14:paraId="1D37C361" w14:textId="5706554B" w:rsidR="005F13CF" w:rsidRDefault="005F13CF" w:rsidP="005F13CF">
            <w:r w:rsidRPr="00E93CB9">
              <w:rPr>
                <w:rFonts w:eastAsia="Times New Roman"/>
                <w:color w:val="000000"/>
              </w:rPr>
              <w:lastRenderedPageBreak/>
              <w:t>Allied Wire &amp; Cable</w:t>
            </w:r>
          </w:p>
        </w:tc>
        <w:tc>
          <w:tcPr>
            <w:tcW w:w="900" w:type="dxa"/>
            <w:shd w:val="clear" w:color="auto" w:fill="auto"/>
          </w:tcPr>
          <w:p w14:paraId="7F4F2625" w14:textId="29031349" w:rsidR="005F13CF" w:rsidRDefault="005F13CF" w:rsidP="005F13CF">
            <w:r w:rsidRPr="00E93CB9">
              <w:rPr>
                <w:rFonts w:eastAsia="Times New Roman"/>
                <w:color w:val="000000"/>
              </w:rPr>
              <w:t>69-12-65T</w:t>
            </w:r>
          </w:p>
        </w:tc>
        <w:tc>
          <w:tcPr>
            <w:tcW w:w="810" w:type="dxa"/>
            <w:shd w:val="clear" w:color="auto" w:fill="auto"/>
          </w:tcPr>
          <w:p w14:paraId="1A774557" w14:textId="7607A6B7" w:rsidR="005F13CF" w:rsidRDefault="005F13CF" w:rsidP="005F13CF">
            <w:r w:rsidRPr="00E93CB9">
              <w:rPr>
                <w:rFonts w:eastAsia="Times New Roman"/>
                <w:color w:val="000000"/>
              </w:rPr>
              <w:t>12</w:t>
            </w:r>
          </w:p>
        </w:tc>
        <w:tc>
          <w:tcPr>
            <w:tcW w:w="900" w:type="dxa"/>
            <w:shd w:val="clear" w:color="auto" w:fill="auto"/>
          </w:tcPr>
          <w:p w14:paraId="6CABE3A8" w14:textId="1E93BA76" w:rsidR="005F13CF" w:rsidRDefault="005F13CF" w:rsidP="005F13CF">
            <w:r w:rsidRPr="00E93CB9">
              <w:rPr>
                <w:rFonts w:eastAsia="Times New Roman"/>
                <w:color w:val="000000"/>
              </w:rPr>
              <w:t>PVC</w:t>
            </w:r>
          </w:p>
        </w:tc>
        <w:tc>
          <w:tcPr>
            <w:tcW w:w="810" w:type="dxa"/>
            <w:shd w:val="clear" w:color="auto" w:fill="auto"/>
          </w:tcPr>
          <w:p w14:paraId="1949A80F" w14:textId="2464FDA3" w:rsidR="005F13CF" w:rsidRDefault="005F13CF" w:rsidP="005F13CF">
            <w:r w:rsidRPr="00E93CB9">
              <w:rPr>
                <w:rFonts w:eastAsia="Times New Roman"/>
                <w:color w:val="000000"/>
              </w:rPr>
              <w:t>300 V</w:t>
            </w:r>
          </w:p>
        </w:tc>
        <w:tc>
          <w:tcPr>
            <w:tcW w:w="810" w:type="dxa"/>
            <w:shd w:val="clear" w:color="auto" w:fill="auto"/>
          </w:tcPr>
          <w:p w14:paraId="39C0FD06" w14:textId="5163159A"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3BB7A426" w14:textId="77777777" w:rsidR="005F13CF" w:rsidRDefault="005F13CF" w:rsidP="005F13CF"/>
        </w:tc>
        <w:tc>
          <w:tcPr>
            <w:tcW w:w="810" w:type="dxa"/>
          </w:tcPr>
          <w:p w14:paraId="0F211EE6" w14:textId="77777777" w:rsidR="005F13CF" w:rsidRDefault="005F13CF" w:rsidP="005F13CF"/>
        </w:tc>
        <w:tc>
          <w:tcPr>
            <w:tcW w:w="900" w:type="dxa"/>
          </w:tcPr>
          <w:p w14:paraId="04AB0FE9" w14:textId="77777777" w:rsidR="005F13CF" w:rsidRDefault="005F13CF" w:rsidP="005F13CF"/>
        </w:tc>
        <w:tc>
          <w:tcPr>
            <w:tcW w:w="1170" w:type="dxa"/>
          </w:tcPr>
          <w:p w14:paraId="318E1385" w14:textId="77777777" w:rsidR="005F13CF" w:rsidRDefault="005F13CF" w:rsidP="005F13CF"/>
        </w:tc>
        <w:tc>
          <w:tcPr>
            <w:tcW w:w="900" w:type="dxa"/>
          </w:tcPr>
          <w:p w14:paraId="328F9FCC" w14:textId="77777777" w:rsidR="005F13CF" w:rsidRDefault="005F13CF" w:rsidP="005F13CF"/>
        </w:tc>
        <w:tc>
          <w:tcPr>
            <w:tcW w:w="3420" w:type="dxa"/>
          </w:tcPr>
          <w:p w14:paraId="4AF21DB7" w14:textId="77777777" w:rsidR="005F13CF" w:rsidRDefault="005F13CF" w:rsidP="005F13CF"/>
        </w:tc>
      </w:tr>
      <w:tr w:rsidR="005F13CF" w14:paraId="36084D87" w14:textId="77777777" w:rsidTr="006903C2">
        <w:tc>
          <w:tcPr>
            <w:tcW w:w="918" w:type="dxa"/>
            <w:shd w:val="clear" w:color="auto" w:fill="auto"/>
          </w:tcPr>
          <w:p w14:paraId="2DAEADD1" w14:textId="6140A868" w:rsidR="005F13CF" w:rsidRDefault="005F13CF" w:rsidP="005F13CF">
            <w:r w:rsidRPr="00E93CB9">
              <w:rPr>
                <w:rFonts w:eastAsia="Times New Roman"/>
                <w:color w:val="000000"/>
              </w:rPr>
              <w:t>Allied Wire &amp; Cable</w:t>
            </w:r>
          </w:p>
        </w:tc>
        <w:tc>
          <w:tcPr>
            <w:tcW w:w="900" w:type="dxa"/>
            <w:shd w:val="clear" w:color="auto" w:fill="auto"/>
          </w:tcPr>
          <w:p w14:paraId="214EEFB6" w14:textId="08899A77" w:rsidR="005F13CF" w:rsidRDefault="005F13CF" w:rsidP="005F13CF">
            <w:r w:rsidRPr="00E93CB9">
              <w:rPr>
                <w:rFonts w:eastAsia="Times New Roman"/>
                <w:color w:val="000000"/>
              </w:rPr>
              <w:t>69-12-65T</w:t>
            </w:r>
          </w:p>
        </w:tc>
        <w:tc>
          <w:tcPr>
            <w:tcW w:w="810" w:type="dxa"/>
            <w:shd w:val="clear" w:color="auto" w:fill="auto"/>
          </w:tcPr>
          <w:p w14:paraId="6C4EE937" w14:textId="21F7844D" w:rsidR="005F13CF" w:rsidRDefault="005F13CF" w:rsidP="005F13CF">
            <w:r w:rsidRPr="00E93CB9">
              <w:rPr>
                <w:rFonts w:eastAsia="Times New Roman"/>
                <w:color w:val="000000"/>
              </w:rPr>
              <w:t>12</w:t>
            </w:r>
          </w:p>
        </w:tc>
        <w:tc>
          <w:tcPr>
            <w:tcW w:w="900" w:type="dxa"/>
            <w:shd w:val="clear" w:color="auto" w:fill="auto"/>
          </w:tcPr>
          <w:p w14:paraId="2A55C37D" w14:textId="2F9B32E0" w:rsidR="005F13CF" w:rsidRDefault="005F13CF" w:rsidP="005F13CF">
            <w:r w:rsidRPr="00E93CB9">
              <w:rPr>
                <w:rFonts w:eastAsia="Times New Roman"/>
                <w:color w:val="000000"/>
              </w:rPr>
              <w:t>PVC</w:t>
            </w:r>
          </w:p>
        </w:tc>
        <w:tc>
          <w:tcPr>
            <w:tcW w:w="810" w:type="dxa"/>
            <w:shd w:val="clear" w:color="auto" w:fill="auto"/>
          </w:tcPr>
          <w:p w14:paraId="37396A74" w14:textId="6FFB77FD" w:rsidR="005F13CF" w:rsidRDefault="005F13CF" w:rsidP="005F13CF">
            <w:r w:rsidRPr="00E93CB9">
              <w:rPr>
                <w:rFonts w:eastAsia="Times New Roman"/>
                <w:color w:val="000000"/>
              </w:rPr>
              <w:t>300 V</w:t>
            </w:r>
          </w:p>
        </w:tc>
        <w:tc>
          <w:tcPr>
            <w:tcW w:w="810" w:type="dxa"/>
            <w:shd w:val="clear" w:color="auto" w:fill="auto"/>
          </w:tcPr>
          <w:p w14:paraId="30B5A807" w14:textId="1D37231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43FBDDBF" w14:textId="77777777" w:rsidR="005F13CF" w:rsidRDefault="005F13CF" w:rsidP="005F13CF"/>
        </w:tc>
        <w:tc>
          <w:tcPr>
            <w:tcW w:w="810" w:type="dxa"/>
          </w:tcPr>
          <w:p w14:paraId="3076D3FC" w14:textId="77777777" w:rsidR="005F13CF" w:rsidRDefault="005F13CF" w:rsidP="005F13CF"/>
        </w:tc>
        <w:tc>
          <w:tcPr>
            <w:tcW w:w="900" w:type="dxa"/>
          </w:tcPr>
          <w:p w14:paraId="59AF3E17" w14:textId="77777777" w:rsidR="005F13CF" w:rsidRDefault="005F13CF" w:rsidP="005F13CF"/>
        </w:tc>
        <w:tc>
          <w:tcPr>
            <w:tcW w:w="1170" w:type="dxa"/>
          </w:tcPr>
          <w:p w14:paraId="32EDE680" w14:textId="77777777" w:rsidR="005F13CF" w:rsidRDefault="005F13CF" w:rsidP="005F13CF"/>
        </w:tc>
        <w:tc>
          <w:tcPr>
            <w:tcW w:w="900" w:type="dxa"/>
          </w:tcPr>
          <w:p w14:paraId="6BB096C9" w14:textId="77777777" w:rsidR="005F13CF" w:rsidRDefault="005F13CF" w:rsidP="005F13CF"/>
        </w:tc>
        <w:tc>
          <w:tcPr>
            <w:tcW w:w="3420" w:type="dxa"/>
          </w:tcPr>
          <w:p w14:paraId="70959880" w14:textId="77777777" w:rsidR="005F13CF" w:rsidRDefault="005F13CF" w:rsidP="005F13CF"/>
        </w:tc>
      </w:tr>
      <w:tr w:rsidR="005F13CF" w14:paraId="795CB5F3" w14:textId="77777777" w:rsidTr="006903C2">
        <w:tc>
          <w:tcPr>
            <w:tcW w:w="918" w:type="dxa"/>
            <w:shd w:val="clear" w:color="auto" w:fill="auto"/>
          </w:tcPr>
          <w:p w14:paraId="77930496" w14:textId="6749FEB2" w:rsidR="005F13CF" w:rsidRDefault="005F13CF" w:rsidP="005F13CF">
            <w:r w:rsidRPr="00E93CB9">
              <w:rPr>
                <w:rFonts w:eastAsia="Times New Roman"/>
                <w:color w:val="000000"/>
              </w:rPr>
              <w:t>Allied Wire &amp; Cable</w:t>
            </w:r>
          </w:p>
        </w:tc>
        <w:tc>
          <w:tcPr>
            <w:tcW w:w="900" w:type="dxa"/>
            <w:shd w:val="clear" w:color="auto" w:fill="auto"/>
          </w:tcPr>
          <w:p w14:paraId="5E23F8CF" w14:textId="1CBCEE99" w:rsidR="005F13CF" w:rsidRDefault="005F13CF" w:rsidP="005F13CF">
            <w:r w:rsidRPr="00E93CB9">
              <w:rPr>
                <w:rFonts w:eastAsia="Times New Roman"/>
                <w:color w:val="000000"/>
              </w:rPr>
              <w:t>69-12-65T</w:t>
            </w:r>
          </w:p>
        </w:tc>
        <w:tc>
          <w:tcPr>
            <w:tcW w:w="810" w:type="dxa"/>
            <w:shd w:val="clear" w:color="auto" w:fill="auto"/>
          </w:tcPr>
          <w:p w14:paraId="250D0307" w14:textId="171A27B2" w:rsidR="005F13CF" w:rsidRDefault="005F13CF" w:rsidP="005F13CF">
            <w:r w:rsidRPr="00E93CB9">
              <w:rPr>
                <w:rFonts w:eastAsia="Times New Roman"/>
                <w:color w:val="000000"/>
              </w:rPr>
              <w:t>12</w:t>
            </w:r>
          </w:p>
        </w:tc>
        <w:tc>
          <w:tcPr>
            <w:tcW w:w="900" w:type="dxa"/>
            <w:shd w:val="clear" w:color="auto" w:fill="auto"/>
          </w:tcPr>
          <w:p w14:paraId="7F39F79C" w14:textId="61718F69" w:rsidR="005F13CF" w:rsidRDefault="005F13CF" w:rsidP="005F13CF">
            <w:r w:rsidRPr="00E93CB9">
              <w:rPr>
                <w:rFonts w:eastAsia="Times New Roman"/>
                <w:color w:val="000000"/>
              </w:rPr>
              <w:t>PVC</w:t>
            </w:r>
          </w:p>
        </w:tc>
        <w:tc>
          <w:tcPr>
            <w:tcW w:w="810" w:type="dxa"/>
            <w:shd w:val="clear" w:color="auto" w:fill="auto"/>
          </w:tcPr>
          <w:p w14:paraId="6DDD143B" w14:textId="5C978E61" w:rsidR="005F13CF" w:rsidRDefault="005F13CF" w:rsidP="005F13CF">
            <w:r w:rsidRPr="00E93CB9">
              <w:rPr>
                <w:rFonts w:eastAsia="Times New Roman"/>
                <w:color w:val="000000"/>
              </w:rPr>
              <w:t>300 V</w:t>
            </w:r>
          </w:p>
        </w:tc>
        <w:tc>
          <w:tcPr>
            <w:tcW w:w="810" w:type="dxa"/>
            <w:shd w:val="clear" w:color="auto" w:fill="auto"/>
          </w:tcPr>
          <w:p w14:paraId="555DFF50" w14:textId="3D3DF3E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12187EDA" w14:textId="77777777" w:rsidR="005F13CF" w:rsidRDefault="005F13CF" w:rsidP="005F13CF"/>
        </w:tc>
        <w:tc>
          <w:tcPr>
            <w:tcW w:w="810" w:type="dxa"/>
          </w:tcPr>
          <w:p w14:paraId="50C71C0E" w14:textId="77777777" w:rsidR="005F13CF" w:rsidRDefault="005F13CF" w:rsidP="005F13CF"/>
        </w:tc>
        <w:tc>
          <w:tcPr>
            <w:tcW w:w="900" w:type="dxa"/>
          </w:tcPr>
          <w:p w14:paraId="018C1B08" w14:textId="77777777" w:rsidR="005F13CF" w:rsidRDefault="005F13CF" w:rsidP="005F13CF"/>
        </w:tc>
        <w:tc>
          <w:tcPr>
            <w:tcW w:w="1170" w:type="dxa"/>
          </w:tcPr>
          <w:p w14:paraId="76F5C27E" w14:textId="77777777" w:rsidR="005F13CF" w:rsidRDefault="005F13CF" w:rsidP="005F13CF"/>
        </w:tc>
        <w:tc>
          <w:tcPr>
            <w:tcW w:w="900" w:type="dxa"/>
          </w:tcPr>
          <w:p w14:paraId="4D334BA4" w14:textId="77777777" w:rsidR="005F13CF" w:rsidRDefault="005F13CF" w:rsidP="005F13CF"/>
        </w:tc>
        <w:tc>
          <w:tcPr>
            <w:tcW w:w="3420" w:type="dxa"/>
          </w:tcPr>
          <w:p w14:paraId="43E9BF4D" w14:textId="77777777" w:rsidR="005F13CF" w:rsidRDefault="005F13CF" w:rsidP="005F13CF"/>
        </w:tc>
      </w:tr>
      <w:tr w:rsidR="005F13CF" w14:paraId="43DC50F7" w14:textId="77777777" w:rsidTr="006903C2">
        <w:tc>
          <w:tcPr>
            <w:tcW w:w="918" w:type="dxa"/>
            <w:shd w:val="clear" w:color="auto" w:fill="auto"/>
          </w:tcPr>
          <w:p w14:paraId="74BD2854" w14:textId="0CC2EEDD" w:rsidR="005F13CF" w:rsidRDefault="005F13CF" w:rsidP="005F13CF">
            <w:r w:rsidRPr="00E93CB9">
              <w:rPr>
                <w:rFonts w:eastAsia="Times New Roman"/>
                <w:color w:val="000000"/>
              </w:rPr>
              <w:t>Allied Wire &amp; Cable</w:t>
            </w:r>
          </w:p>
        </w:tc>
        <w:tc>
          <w:tcPr>
            <w:tcW w:w="900" w:type="dxa"/>
            <w:shd w:val="clear" w:color="auto" w:fill="auto"/>
          </w:tcPr>
          <w:p w14:paraId="17C124DD" w14:textId="2D52571F" w:rsidR="005F13CF" w:rsidRDefault="005F13CF" w:rsidP="005F13CF">
            <w:r w:rsidRPr="00E93CB9">
              <w:rPr>
                <w:rFonts w:eastAsia="Times New Roman"/>
                <w:color w:val="000000"/>
              </w:rPr>
              <w:t>69-12-65T</w:t>
            </w:r>
          </w:p>
        </w:tc>
        <w:tc>
          <w:tcPr>
            <w:tcW w:w="810" w:type="dxa"/>
            <w:shd w:val="clear" w:color="auto" w:fill="auto"/>
          </w:tcPr>
          <w:p w14:paraId="67AFFFFC" w14:textId="4AE51B00" w:rsidR="005F13CF" w:rsidRDefault="005F13CF" w:rsidP="005F13CF">
            <w:r w:rsidRPr="00E93CB9">
              <w:rPr>
                <w:rFonts w:eastAsia="Times New Roman"/>
                <w:color w:val="000000"/>
              </w:rPr>
              <w:t>12</w:t>
            </w:r>
          </w:p>
        </w:tc>
        <w:tc>
          <w:tcPr>
            <w:tcW w:w="900" w:type="dxa"/>
            <w:shd w:val="clear" w:color="auto" w:fill="auto"/>
          </w:tcPr>
          <w:p w14:paraId="65FC4E3F" w14:textId="5249A790" w:rsidR="005F13CF" w:rsidRDefault="005F13CF" w:rsidP="005F13CF">
            <w:r w:rsidRPr="00E93CB9">
              <w:rPr>
                <w:rFonts w:eastAsia="Times New Roman"/>
                <w:color w:val="000000"/>
              </w:rPr>
              <w:t>PVC</w:t>
            </w:r>
          </w:p>
        </w:tc>
        <w:tc>
          <w:tcPr>
            <w:tcW w:w="810" w:type="dxa"/>
            <w:shd w:val="clear" w:color="auto" w:fill="auto"/>
          </w:tcPr>
          <w:p w14:paraId="1B52AFB7" w14:textId="6EAE33F9" w:rsidR="005F13CF" w:rsidRDefault="005F13CF" w:rsidP="005F13CF">
            <w:r w:rsidRPr="00E93CB9">
              <w:rPr>
                <w:rFonts w:eastAsia="Times New Roman"/>
                <w:color w:val="000000"/>
              </w:rPr>
              <w:t>300 V</w:t>
            </w:r>
          </w:p>
        </w:tc>
        <w:tc>
          <w:tcPr>
            <w:tcW w:w="810" w:type="dxa"/>
            <w:shd w:val="clear" w:color="auto" w:fill="auto"/>
          </w:tcPr>
          <w:p w14:paraId="4E2BB760" w14:textId="2C0CD08B"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26CB0B" w14:textId="77777777" w:rsidR="005F13CF" w:rsidRDefault="005F13CF" w:rsidP="005F13CF"/>
        </w:tc>
        <w:tc>
          <w:tcPr>
            <w:tcW w:w="810" w:type="dxa"/>
          </w:tcPr>
          <w:p w14:paraId="314857CA" w14:textId="77777777" w:rsidR="005F13CF" w:rsidRDefault="005F13CF" w:rsidP="005F13CF"/>
        </w:tc>
        <w:tc>
          <w:tcPr>
            <w:tcW w:w="900" w:type="dxa"/>
          </w:tcPr>
          <w:p w14:paraId="3F5C9E59" w14:textId="77777777" w:rsidR="005F13CF" w:rsidRDefault="005F13CF" w:rsidP="005F13CF"/>
        </w:tc>
        <w:tc>
          <w:tcPr>
            <w:tcW w:w="1170" w:type="dxa"/>
          </w:tcPr>
          <w:p w14:paraId="5F339E7D" w14:textId="77777777" w:rsidR="005F13CF" w:rsidRDefault="005F13CF" w:rsidP="005F13CF"/>
        </w:tc>
        <w:tc>
          <w:tcPr>
            <w:tcW w:w="900" w:type="dxa"/>
          </w:tcPr>
          <w:p w14:paraId="5A53F94D" w14:textId="77777777" w:rsidR="005F13CF" w:rsidRDefault="005F13CF" w:rsidP="005F13CF"/>
        </w:tc>
        <w:tc>
          <w:tcPr>
            <w:tcW w:w="3420" w:type="dxa"/>
          </w:tcPr>
          <w:p w14:paraId="628FDB48" w14:textId="77777777" w:rsidR="005F13CF" w:rsidRDefault="005F13CF" w:rsidP="005F13CF"/>
        </w:tc>
      </w:tr>
      <w:tr w:rsidR="005F13CF" w14:paraId="1AE8E1EF" w14:textId="77777777" w:rsidTr="006903C2">
        <w:tc>
          <w:tcPr>
            <w:tcW w:w="918" w:type="dxa"/>
            <w:shd w:val="clear" w:color="auto" w:fill="auto"/>
          </w:tcPr>
          <w:p w14:paraId="761AFE93" w14:textId="02A92C5B" w:rsidR="005F13CF" w:rsidRDefault="005F13CF" w:rsidP="005F13CF">
            <w:commentRangeStart w:id="36"/>
            <w:r w:rsidRPr="00E93CB9">
              <w:rPr>
                <w:rFonts w:eastAsia="Times New Roman"/>
                <w:color w:val="000000"/>
              </w:rPr>
              <w:t>Allied Wire &amp; Cable</w:t>
            </w:r>
          </w:p>
        </w:tc>
        <w:tc>
          <w:tcPr>
            <w:tcW w:w="900" w:type="dxa"/>
            <w:shd w:val="clear" w:color="auto" w:fill="auto"/>
          </w:tcPr>
          <w:p w14:paraId="04A54E5C" w14:textId="2F1759F4" w:rsidR="005F13CF" w:rsidRDefault="005F13CF" w:rsidP="005F13CF">
            <w:r w:rsidRPr="00E93CB9">
              <w:rPr>
                <w:rFonts w:eastAsia="Times New Roman"/>
                <w:color w:val="000000"/>
              </w:rPr>
              <w:t>69-12-65T</w:t>
            </w:r>
          </w:p>
        </w:tc>
        <w:tc>
          <w:tcPr>
            <w:tcW w:w="810" w:type="dxa"/>
            <w:shd w:val="clear" w:color="auto" w:fill="auto"/>
          </w:tcPr>
          <w:p w14:paraId="54BBC3C3" w14:textId="2DE2B6A4" w:rsidR="005F13CF" w:rsidRDefault="005F13CF" w:rsidP="005F13CF">
            <w:r w:rsidRPr="00E93CB9">
              <w:rPr>
                <w:rFonts w:eastAsia="Times New Roman"/>
                <w:color w:val="000000"/>
              </w:rPr>
              <w:t>12</w:t>
            </w:r>
          </w:p>
        </w:tc>
        <w:tc>
          <w:tcPr>
            <w:tcW w:w="900" w:type="dxa"/>
            <w:shd w:val="clear" w:color="auto" w:fill="auto"/>
          </w:tcPr>
          <w:p w14:paraId="4251ED5A" w14:textId="6D85899E" w:rsidR="005F13CF" w:rsidRDefault="005F13CF" w:rsidP="005F13CF">
            <w:r w:rsidRPr="00E93CB9">
              <w:rPr>
                <w:rFonts w:eastAsia="Times New Roman"/>
                <w:color w:val="000000"/>
              </w:rPr>
              <w:t>PVC</w:t>
            </w:r>
          </w:p>
        </w:tc>
        <w:tc>
          <w:tcPr>
            <w:tcW w:w="810" w:type="dxa"/>
            <w:shd w:val="clear" w:color="auto" w:fill="auto"/>
          </w:tcPr>
          <w:p w14:paraId="5C0B638B" w14:textId="36FD5CA6" w:rsidR="005F13CF" w:rsidRDefault="005F13CF" w:rsidP="005F13CF">
            <w:r w:rsidRPr="00E93CB9">
              <w:rPr>
                <w:rFonts w:eastAsia="Times New Roman"/>
                <w:color w:val="000000"/>
              </w:rPr>
              <w:t>300 V</w:t>
            </w:r>
          </w:p>
        </w:tc>
        <w:tc>
          <w:tcPr>
            <w:tcW w:w="810" w:type="dxa"/>
            <w:shd w:val="clear" w:color="auto" w:fill="auto"/>
          </w:tcPr>
          <w:p w14:paraId="3BF6C122" w14:textId="30D815A9"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045C15F0" w14:textId="77777777" w:rsidR="005F13CF" w:rsidRDefault="005F13CF" w:rsidP="005F13CF"/>
        </w:tc>
        <w:tc>
          <w:tcPr>
            <w:tcW w:w="810" w:type="dxa"/>
          </w:tcPr>
          <w:p w14:paraId="5BC250D5" w14:textId="77777777" w:rsidR="005F13CF" w:rsidRDefault="005F13CF" w:rsidP="005F13CF"/>
        </w:tc>
        <w:tc>
          <w:tcPr>
            <w:tcW w:w="900" w:type="dxa"/>
          </w:tcPr>
          <w:p w14:paraId="48A3E182" w14:textId="77777777" w:rsidR="005F13CF" w:rsidRDefault="005F13CF" w:rsidP="005F13CF"/>
        </w:tc>
        <w:tc>
          <w:tcPr>
            <w:tcW w:w="1170" w:type="dxa"/>
          </w:tcPr>
          <w:p w14:paraId="520F01CE" w14:textId="77777777" w:rsidR="005F13CF" w:rsidRDefault="005F13CF" w:rsidP="005F13CF"/>
        </w:tc>
        <w:tc>
          <w:tcPr>
            <w:tcW w:w="900" w:type="dxa"/>
          </w:tcPr>
          <w:p w14:paraId="24C523EA" w14:textId="77777777" w:rsidR="005F13CF" w:rsidRDefault="005F13CF" w:rsidP="005F13CF"/>
        </w:tc>
        <w:commentRangeEnd w:id="36"/>
        <w:tc>
          <w:tcPr>
            <w:tcW w:w="3420" w:type="dxa"/>
          </w:tcPr>
          <w:p w14:paraId="39FF86F3" w14:textId="77777777" w:rsidR="005F13CF" w:rsidRDefault="00117AD4" w:rsidP="005F13CF">
            <w:r>
              <w:rPr>
                <w:rStyle w:val="CommentReference"/>
              </w:rPr>
              <w:commentReference w:id="36"/>
            </w:r>
          </w:p>
        </w:tc>
      </w:tr>
      <w:tr w:rsidR="005F13CF" w14:paraId="4D3F094D" w14:textId="77777777" w:rsidTr="006903C2">
        <w:tc>
          <w:tcPr>
            <w:tcW w:w="918" w:type="dxa"/>
            <w:shd w:val="clear" w:color="auto" w:fill="auto"/>
          </w:tcPr>
          <w:p w14:paraId="6CC3C7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3305680" w14:textId="77777777" w:rsidR="005F13CF" w:rsidRDefault="005F13CF" w:rsidP="005F13CF"/>
        </w:tc>
        <w:tc>
          <w:tcPr>
            <w:tcW w:w="900" w:type="dxa"/>
            <w:shd w:val="clear" w:color="auto" w:fill="auto"/>
          </w:tcPr>
          <w:p w14:paraId="2073740C" w14:textId="2DCBD0FB" w:rsidR="005F13CF" w:rsidRDefault="005F13CF" w:rsidP="005F13CF">
            <w:r w:rsidRPr="00E93CB9">
              <w:rPr>
                <w:rFonts w:eastAsia="Times New Roman"/>
                <w:color w:val="000000"/>
              </w:rPr>
              <w:t>2651 E97252-H</w:t>
            </w:r>
          </w:p>
        </w:tc>
        <w:tc>
          <w:tcPr>
            <w:tcW w:w="810" w:type="dxa"/>
            <w:shd w:val="clear" w:color="auto" w:fill="auto"/>
          </w:tcPr>
          <w:p w14:paraId="0837BA78" w14:textId="7F1CF5C9" w:rsidR="005F13CF" w:rsidRDefault="005F13CF" w:rsidP="005F13CF">
            <w:r w:rsidRPr="00E93CB9">
              <w:rPr>
                <w:rFonts w:eastAsia="Times New Roman"/>
                <w:color w:val="000000"/>
              </w:rPr>
              <w:t>28 ribbon</w:t>
            </w:r>
          </w:p>
        </w:tc>
        <w:tc>
          <w:tcPr>
            <w:tcW w:w="900" w:type="dxa"/>
            <w:shd w:val="clear" w:color="auto" w:fill="auto"/>
          </w:tcPr>
          <w:p w14:paraId="5CF9335B" w14:textId="150E2099" w:rsidR="005F13CF" w:rsidRDefault="005F13CF" w:rsidP="005F13CF">
            <w:r w:rsidRPr="00E93CB9">
              <w:rPr>
                <w:rFonts w:eastAsia="Times New Roman"/>
                <w:color w:val="000000"/>
              </w:rPr>
              <w:t>Thermo plastic</w:t>
            </w:r>
          </w:p>
        </w:tc>
        <w:tc>
          <w:tcPr>
            <w:tcW w:w="810" w:type="dxa"/>
            <w:shd w:val="clear" w:color="auto" w:fill="auto"/>
          </w:tcPr>
          <w:p w14:paraId="5F3418E0" w14:textId="5A055BBB" w:rsidR="005F13CF" w:rsidRDefault="005F13CF" w:rsidP="005F13CF">
            <w:r w:rsidRPr="00E93CB9">
              <w:rPr>
                <w:rFonts w:eastAsia="Times New Roman"/>
                <w:color w:val="000000"/>
              </w:rPr>
              <w:t>300</w:t>
            </w:r>
          </w:p>
        </w:tc>
        <w:tc>
          <w:tcPr>
            <w:tcW w:w="810" w:type="dxa"/>
            <w:shd w:val="clear" w:color="auto" w:fill="auto"/>
          </w:tcPr>
          <w:p w14:paraId="6CAB3C03" w14:textId="1A9D0015" w:rsidR="005F13CF" w:rsidRDefault="005F13CF" w:rsidP="005F13CF">
            <w:r w:rsidRPr="00E93CB9">
              <w:rPr>
                <w:rFonts w:eastAsia="Times New Roman"/>
                <w:color w:val="000000"/>
              </w:rPr>
              <w:t>105</w:t>
            </w:r>
          </w:p>
        </w:tc>
        <w:tc>
          <w:tcPr>
            <w:tcW w:w="990" w:type="dxa"/>
          </w:tcPr>
          <w:p w14:paraId="002A3BDA" w14:textId="77777777" w:rsidR="005F13CF" w:rsidRDefault="005F13CF" w:rsidP="005F13CF"/>
        </w:tc>
        <w:tc>
          <w:tcPr>
            <w:tcW w:w="810" w:type="dxa"/>
          </w:tcPr>
          <w:p w14:paraId="6F46B7F0" w14:textId="1418F5BB" w:rsidR="005F13CF" w:rsidRDefault="005F13CF" w:rsidP="005F13CF">
            <w:r w:rsidRPr="00E93CB9">
              <w:rPr>
                <w:rFonts w:eastAsia="Times New Roman"/>
                <w:color w:val="000000"/>
              </w:rPr>
              <w:t>-</w:t>
            </w:r>
          </w:p>
        </w:tc>
        <w:tc>
          <w:tcPr>
            <w:tcW w:w="900" w:type="dxa"/>
          </w:tcPr>
          <w:p w14:paraId="070B76AA" w14:textId="1C97C115" w:rsidR="005F13CF" w:rsidRDefault="005F13CF" w:rsidP="005F13CF">
            <w:r w:rsidRPr="00E93CB9">
              <w:rPr>
                <w:rFonts w:eastAsia="Times New Roman"/>
                <w:color w:val="000000"/>
              </w:rPr>
              <w:t>- -</w:t>
            </w:r>
          </w:p>
        </w:tc>
        <w:tc>
          <w:tcPr>
            <w:tcW w:w="1170" w:type="dxa"/>
          </w:tcPr>
          <w:p w14:paraId="5DD41F03" w14:textId="04D6F44F" w:rsidR="005F13CF" w:rsidRDefault="005F13CF" w:rsidP="005F13CF">
            <w:r w:rsidRPr="00E93CB9">
              <w:rPr>
                <w:rFonts w:eastAsia="Times New Roman"/>
                <w:color w:val="000000"/>
              </w:rPr>
              <w:t xml:space="preserve">- </w:t>
            </w:r>
          </w:p>
        </w:tc>
        <w:tc>
          <w:tcPr>
            <w:tcW w:w="900" w:type="dxa"/>
          </w:tcPr>
          <w:p w14:paraId="2DB6AC54" w14:textId="45673E96" w:rsidR="005F13CF" w:rsidRDefault="005F13CF" w:rsidP="005F13CF">
            <w:r w:rsidRPr="00E93CB9">
              <w:rPr>
                <w:rFonts w:eastAsia="Times New Roman"/>
                <w:color w:val="000000"/>
              </w:rPr>
              <w:t xml:space="preserve">- </w:t>
            </w:r>
          </w:p>
        </w:tc>
        <w:tc>
          <w:tcPr>
            <w:tcW w:w="3420" w:type="dxa"/>
          </w:tcPr>
          <w:p w14:paraId="53FDDE1E" w14:textId="77777777" w:rsidR="005F13CF" w:rsidRDefault="005F13CF" w:rsidP="005F13CF"/>
        </w:tc>
      </w:tr>
      <w:tr w:rsidR="005F13CF" w14:paraId="1059BB3D" w14:textId="77777777" w:rsidTr="006903C2">
        <w:tc>
          <w:tcPr>
            <w:tcW w:w="918" w:type="dxa"/>
            <w:shd w:val="clear" w:color="auto" w:fill="auto"/>
          </w:tcPr>
          <w:p w14:paraId="24D8C9B3"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0654B81A" w14:textId="77777777" w:rsidR="005F13CF" w:rsidRDefault="005F13CF" w:rsidP="005F13CF"/>
        </w:tc>
        <w:tc>
          <w:tcPr>
            <w:tcW w:w="900" w:type="dxa"/>
            <w:shd w:val="clear" w:color="auto" w:fill="auto"/>
          </w:tcPr>
          <w:p w14:paraId="7B276AD9" w14:textId="2BBE9D43" w:rsidR="005F13CF" w:rsidRDefault="005F13CF" w:rsidP="005F13CF">
            <w:r w:rsidRPr="00E93CB9">
              <w:rPr>
                <w:rFonts w:eastAsia="Times New Roman"/>
                <w:color w:val="000000"/>
              </w:rPr>
              <w:t>2651 E97252-H</w:t>
            </w:r>
          </w:p>
        </w:tc>
        <w:tc>
          <w:tcPr>
            <w:tcW w:w="810" w:type="dxa"/>
            <w:shd w:val="clear" w:color="auto" w:fill="auto"/>
          </w:tcPr>
          <w:p w14:paraId="323B09E2" w14:textId="4AA3E6E2" w:rsidR="005F13CF" w:rsidRDefault="005F13CF" w:rsidP="005F13CF">
            <w:r w:rsidRPr="00E93CB9">
              <w:rPr>
                <w:rFonts w:eastAsia="Times New Roman"/>
                <w:color w:val="000000"/>
              </w:rPr>
              <w:t> 28 ribbon</w:t>
            </w:r>
          </w:p>
        </w:tc>
        <w:tc>
          <w:tcPr>
            <w:tcW w:w="900" w:type="dxa"/>
            <w:shd w:val="clear" w:color="auto" w:fill="auto"/>
          </w:tcPr>
          <w:p w14:paraId="1DF6F11B" w14:textId="0CDD5A40" w:rsidR="005F13CF" w:rsidRDefault="005F13CF" w:rsidP="005F13CF">
            <w:r w:rsidRPr="00E93CB9">
              <w:rPr>
                <w:rFonts w:eastAsia="Times New Roman"/>
                <w:color w:val="000000"/>
              </w:rPr>
              <w:t>Thermo plastic</w:t>
            </w:r>
          </w:p>
        </w:tc>
        <w:tc>
          <w:tcPr>
            <w:tcW w:w="810" w:type="dxa"/>
            <w:shd w:val="clear" w:color="auto" w:fill="auto"/>
          </w:tcPr>
          <w:p w14:paraId="258C4FA8" w14:textId="22DBFD2D" w:rsidR="005F13CF" w:rsidRDefault="005F13CF" w:rsidP="005F13CF">
            <w:r w:rsidRPr="00E93CB9">
              <w:rPr>
                <w:rFonts w:eastAsia="Times New Roman"/>
                <w:color w:val="000000"/>
              </w:rPr>
              <w:t>300</w:t>
            </w:r>
          </w:p>
        </w:tc>
        <w:tc>
          <w:tcPr>
            <w:tcW w:w="810" w:type="dxa"/>
            <w:shd w:val="clear" w:color="auto" w:fill="auto"/>
          </w:tcPr>
          <w:p w14:paraId="12D8B860" w14:textId="6C8C7C77" w:rsidR="005F13CF" w:rsidRDefault="005F13CF" w:rsidP="005F13CF">
            <w:r w:rsidRPr="00E93CB9">
              <w:rPr>
                <w:rFonts w:eastAsia="Times New Roman"/>
                <w:color w:val="000000"/>
              </w:rPr>
              <w:t>105</w:t>
            </w:r>
          </w:p>
        </w:tc>
        <w:tc>
          <w:tcPr>
            <w:tcW w:w="990" w:type="dxa"/>
          </w:tcPr>
          <w:p w14:paraId="1F25F446" w14:textId="77777777" w:rsidR="005F13CF" w:rsidRDefault="005F13CF" w:rsidP="005F13CF">
            <w:pPr>
              <w:keepNext/>
            </w:pPr>
          </w:p>
        </w:tc>
        <w:tc>
          <w:tcPr>
            <w:tcW w:w="810" w:type="dxa"/>
          </w:tcPr>
          <w:p w14:paraId="0E18DA27" w14:textId="648FC841" w:rsidR="005F13CF" w:rsidRDefault="005F13CF" w:rsidP="005F13CF">
            <w:pPr>
              <w:keepNext/>
            </w:pPr>
            <w:r w:rsidRPr="00E93CB9">
              <w:rPr>
                <w:rFonts w:eastAsia="Times New Roman"/>
                <w:color w:val="000000"/>
              </w:rPr>
              <w:t>-</w:t>
            </w:r>
          </w:p>
        </w:tc>
        <w:tc>
          <w:tcPr>
            <w:tcW w:w="900" w:type="dxa"/>
          </w:tcPr>
          <w:p w14:paraId="6A75D0E6" w14:textId="7B025C85" w:rsidR="005F13CF" w:rsidRDefault="005F13CF" w:rsidP="005F13CF">
            <w:pPr>
              <w:keepNext/>
            </w:pPr>
            <w:r w:rsidRPr="00E93CB9">
              <w:rPr>
                <w:rFonts w:eastAsia="Times New Roman"/>
                <w:color w:val="000000"/>
              </w:rPr>
              <w:t>-</w:t>
            </w:r>
          </w:p>
        </w:tc>
        <w:tc>
          <w:tcPr>
            <w:tcW w:w="1170" w:type="dxa"/>
          </w:tcPr>
          <w:p w14:paraId="44DBF360" w14:textId="24A464A3" w:rsidR="005F13CF" w:rsidRDefault="005F13CF" w:rsidP="005F13CF">
            <w:pPr>
              <w:keepNext/>
            </w:pPr>
            <w:r w:rsidRPr="00E93CB9">
              <w:rPr>
                <w:rFonts w:eastAsia="Times New Roman"/>
                <w:color w:val="000000"/>
              </w:rPr>
              <w:t>-</w:t>
            </w:r>
          </w:p>
        </w:tc>
        <w:tc>
          <w:tcPr>
            <w:tcW w:w="900" w:type="dxa"/>
          </w:tcPr>
          <w:p w14:paraId="45149253" w14:textId="51B580AE" w:rsidR="005F13CF" w:rsidRDefault="005F13CF" w:rsidP="005F13CF">
            <w:pPr>
              <w:keepNext/>
            </w:pPr>
            <w:r w:rsidRPr="00E93CB9">
              <w:rPr>
                <w:rFonts w:eastAsia="Times New Roman"/>
                <w:color w:val="000000"/>
              </w:rPr>
              <w:t>-</w:t>
            </w:r>
          </w:p>
        </w:tc>
        <w:tc>
          <w:tcPr>
            <w:tcW w:w="3420" w:type="dxa"/>
          </w:tcPr>
          <w:p w14:paraId="413E5BEF" w14:textId="77777777" w:rsidR="005F13CF" w:rsidRDefault="005F13CF" w:rsidP="005F13CF">
            <w:pPr>
              <w:keepNext/>
            </w:pPr>
          </w:p>
        </w:tc>
      </w:tr>
      <w:tr w:rsidR="005F13CF" w14:paraId="2E7B76D8" w14:textId="77777777" w:rsidTr="006903C2">
        <w:tc>
          <w:tcPr>
            <w:tcW w:w="918" w:type="dxa"/>
            <w:shd w:val="clear" w:color="auto" w:fill="auto"/>
          </w:tcPr>
          <w:p w14:paraId="518AF75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w:t>
            </w:r>
            <w:r w:rsidRPr="00E93CB9">
              <w:rPr>
                <w:rFonts w:eastAsia="Times New Roman"/>
                <w:color w:val="000000"/>
                <w:sz w:val="20"/>
                <w:szCs w:val="20"/>
                <w:shd w:val="clear" w:color="auto" w:fill="FFFFFF"/>
              </w:rPr>
              <w:lastRenderedPageBreak/>
              <w:t>RONICS CO., LTD.</w:t>
            </w:r>
          </w:p>
          <w:p w14:paraId="5BCB8443"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99DE5BE" w14:textId="77777777" w:rsidR="005F13CF" w:rsidRPr="00E93CB9" w:rsidRDefault="005F13CF" w:rsidP="005F13CF">
            <w:pPr>
              <w:rPr>
                <w:rFonts w:eastAsia="Times New Roman"/>
                <w:color w:val="000000"/>
              </w:rPr>
            </w:pPr>
          </w:p>
        </w:tc>
        <w:tc>
          <w:tcPr>
            <w:tcW w:w="810" w:type="dxa"/>
            <w:shd w:val="clear" w:color="auto" w:fill="auto"/>
          </w:tcPr>
          <w:p w14:paraId="298376FA" w14:textId="5B407BC8" w:rsidR="005F13CF" w:rsidRPr="00E93CB9" w:rsidRDefault="005F13CF" w:rsidP="005F13CF">
            <w:pPr>
              <w:rPr>
                <w:rFonts w:eastAsia="Times New Roman"/>
                <w:color w:val="000000"/>
              </w:rPr>
            </w:pPr>
            <w:r w:rsidRPr="00E93CB9">
              <w:rPr>
                <w:rFonts w:eastAsia="Times New Roman"/>
                <w:color w:val="000000"/>
              </w:rPr>
              <w:t> 28 ribbo</w:t>
            </w:r>
            <w:r w:rsidRPr="00E93CB9">
              <w:rPr>
                <w:rFonts w:eastAsia="Times New Roman"/>
                <w:color w:val="000000"/>
              </w:rPr>
              <w:lastRenderedPageBreak/>
              <w:t>n</w:t>
            </w:r>
          </w:p>
        </w:tc>
        <w:tc>
          <w:tcPr>
            <w:tcW w:w="900" w:type="dxa"/>
            <w:shd w:val="clear" w:color="auto" w:fill="auto"/>
          </w:tcPr>
          <w:p w14:paraId="33781D34" w14:textId="53D98F0E"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22051934" w14:textId="5C51FF66"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38A4940B" w14:textId="50BFDACC"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CD02DA9" w14:textId="77777777" w:rsidR="005F13CF" w:rsidRDefault="005F13CF" w:rsidP="005F13CF">
            <w:pPr>
              <w:keepNext/>
            </w:pPr>
          </w:p>
        </w:tc>
        <w:tc>
          <w:tcPr>
            <w:tcW w:w="810" w:type="dxa"/>
          </w:tcPr>
          <w:p w14:paraId="797460B1" w14:textId="6B39AF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0AE5E44" w14:textId="1F19662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1170" w:type="dxa"/>
          </w:tcPr>
          <w:p w14:paraId="3C6302D6" w14:textId="2C7169A5"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900" w:type="dxa"/>
          </w:tcPr>
          <w:p w14:paraId="3D70A50F" w14:textId="15EEB99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3420" w:type="dxa"/>
          </w:tcPr>
          <w:p w14:paraId="2579032C" w14:textId="77777777" w:rsidR="005F13CF" w:rsidRDefault="005F13CF" w:rsidP="005F13CF">
            <w:pPr>
              <w:keepNext/>
            </w:pPr>
          </w:p>
        </w:tc>
      </w:tr>
      <w:tr w:rsidR="005F13CF" w14:paraId="66649C07" w14:textId="77777777" w:rsidTr="006903C2">
        <w:tc>
          <w:tcPr>
            <w:tcW w:w="918" w:type="dxa"/>
            <w:shd w:val="clear" w:color="auto" w:fill="auto"/>
          </w:tcPr>
          <w:p w14:paraId="3CC2AD0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8D170EA" w14:textId="1375DD3D"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 xml:space="preserve">HUNG FU ELECTRONICS CO., LTD. </w:t>
            </w:r>
          </w:p>
        </w:tc>
        <w:tc>
          <w:tcPr>
            <w:tcW w:w="900" w:type="dxa"/>
            <w:shd w:val="clear" w:color="auto" w:fill="auto"/>
          </w:tcPr>
          <w:p w14:paraId="15E5B839" w14:textId="2BB516E6"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8D915E3" w14:textId="5D3C2FB3"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2B295B44" w14:textId="68FEBE1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6C9F0336" w14:textId="0FCE7C6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4B21B5" w14:textId="7F882A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C58F697" w14:textId="77777777" w:rsidR="005F13CF" w:rsidRDefault="005F13CF" w:rsidP="005F13CF">
            <w:pPr>
              <w:keepNext/>
            </w:pPr>
          </w:p>
        </w:tc>
        <w:tc>
          <w:tcPr>
            <w:tcW w:w="810" w:type="dxa"/>
          </w:tcPr>
          <w:p w14:paraId="7BF8F6E3" w14:textId="25DEE61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24625F" w14:textId="732D141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3DE8C63" w14:textId="236857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BBC7C72" w14:textId="74FC215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8FEEA04" w14:textId="77777777" w:rsidR="005F13CF" w:rsidRDefault="005F13CF" w:rsidP="005F13CF">
            <w:pPr>
              <w:keepNext/>
            </w:pPr>
          </w:p>
        </w:tc>
      </w:tr>
      <w:tr w:rsidR="005F13CF" w14:paraId="73ABBF3F" w14:textId="77777777" w:rsidTr="006903C2">
        <w:tc>
          <w:tcPr>
            <w:tcW w:w="918" w:type="dxa"/>
            <w:shd w:val="clear" w:color="auto" w:fill="auto"/>
          </w:tcPr>
          <w:p w14:paraId="1ED4BCB7"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D2E8C0"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E37E890" w14:textId="6258707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1E1BBD9" w14:textId="75DEDFEA"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BF03E02" w14:textId="024102A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87CC2F" w14:textId="13108BA1"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6B111D9" w14:textId="7CC95EB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2068588" w14:textId="77777777" w:rsidR="005F13CF" w:rsidRDefault="005F13CF" w:rsidP="005F13CF">
            <w:pPr>
              <w:keepNext/>
            </w:pPr>
          </w:p>
        </w:tc>
        <w:tc>
          <w:tcPr>
            <w:tcW w:w="810" w:type="dxa"/>
          </w:tcPr>
          <w:p w14:paraId="1F3D61C3" w14:textId="5444021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0DC47E4" w14:textId="5011751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DBEA555" w14:textId="48C5BE6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5D98DDD" w14:textId="6527825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62424FC" w14:textId="77777777" w:rsidR="005F13CF" w:rsidRDefault="005F13CF" w:rsidP="005F13CF">
            <w:pPr>
              <w:keepNext/>
            </w:pPr>
          </w:p>
        </w:tc>
      </w:tr>
      <w:tr w:rsidR="005F13CF" w14:paraId="6C517274" w14:textId="77777777" w:rsidTr="006903C2">
        <w:tc>
          <w:tcPr>
            <w:tcW w:w="918" w:type="dxa"/>
            <w:shd w:val="clear" w:color="auto" w:fill="auto"/>
          </w:tcPr>
          <w:p w14:paraId="0BA0BB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DF2684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796C834" w14:textId="30483AB0"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E8B4203" w14:textId="5E002E54"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F706619" w14:textId="47FE35CA"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09B468" w14:textId="7E62681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5AE621" w14:textId="20400E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33B4C7E" w14:textId="77777777" w:rsidR="005F13CF" w:rsidRDefault="005F13CF" w:rsidP="005F13CF">
            <w:pPr>
              <w:keepNext/>
            </w:pPr>
          </w:p>
        </w:tc>
        <w:tc>
          <w:tcPr>
            <w:tcW w:w="810" w:type="dxa"/>
          </w:tcPr>
          <w:p w14:paraId="04F242B6" w14:textId="54849D3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F5F7CA" w14:textId="7E9069D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32FD8A6" w14:textId="053A8BD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D973118" w14:textId="3214A73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4348EC" w14:textId="77777777" w:rsidR="005F13CF" w:rsidRDefault="005F13CF" w:rsidP="005F13CF">
            <w:pPr>
              <w:keepNext/>
            </w:pPr>
          </w:p>
        </w:tc>
      </w:tr>
      <w:tr w:rsidR="005F13CF" w14:paraId="6BEFB15D" w14:textId="77777777" w:rsidTr="006903C2">
        <w:tc>
          <w:tcPr>
            <w:tcW w:w="918" w:type="dxa"/>
            <w:shd w:val="clear" w:color="auto" w:fill="auto"/>
          </w:tcPr>
          <w:p w14:paraId="657435DE"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42E1C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8DBE6D5" w14:textId="364373D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7334FEC" w14:textId="54C0ECE8"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68DE2B5" w14:textId="084D5148"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4C3F08A7" w14:textId="1933F83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93BD2C6" w14:textId="79C5631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711C32D" w14:textId="77777777" w:rsidR="005F13CF" w:rsidRDefault="005F13CF" w:rsidP="005F13CF">
            <w:pPr>
              <w:keepNext/>
            </w:pPr>
          </w:p>
        </w:tc>
        <w:tc>
          <w:tcPr>
            <w:tcW w:w="810" w:type="dxa"/>
          </w:tcPr>
          <w:p w14:paraId="7F799FF6" w14:textId="24783E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FAA211" w14:textId="33FA159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285033" w14:textId="1C1C107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6998F44" w14:textId="7BB146D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C19FC44" w14:textId="77777777" w:rsidR="005F13CF" w:rsidRDefault="005F13CF" w:rsidP="005F13CF">
            <w:pPr>
              <w:keepNext/>
            </w:pPr>
          </w:p>
        </w:tc>
      </w:tr>
      <w:tr w:rsidR="005F13CF" w14:paraId="66752143" w14:textId="77777777" w:rsidTr="006903C2">
        <w:tc>
          <w:tcPr>
            <w:tcW w:w="918" w:type="dxa"/>
            <w:shd w:val="clear" w:color="auto" w:fill="auto"/>
          </w:tcPr>
          <w:p w14:paraId="3689E8B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29D024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C6C6E3A" w14:textId="63B2C65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6CD6F3A" w14:textId="5C6F16F2"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0230DAD7" w14:textId="2CD035F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7482A9F" w14:textId="4AB39F8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697D84E" w14:textId="67FB9A24"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A51D7D7" w14:textId="77777777" w:rsidR="005F13CF" w:rsidRDefault="005F13CF" w:rsidP="005F13CF">
            <w:pPr>
              <w:keepNext/>
            </w:pPr>
          </w:p>
        </w:tc>
        <w:tc>
          <w:tcPr>
            <w:tcW w:w="810" w:type="dxa"/>
          </w:tcPr>
          <w:p w14:paraId="10D23318" w14:textId="3A55355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AFEC6FB" w14:textId="71EC1169"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B246BEA" w14:textId="0864DBF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F4CDD07" w14:textId="20564428"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C83A65" w14:textId="77777777" w:rsidR="005F13CF" w:rsidRDefault="005F13CF" w:rsidP="005F13CF">
            <w:pPr>
              <w:keepNext/>
            </w:pPr>
          </w:p>
        </w:tc>
      </w:tr>
      <w:tr w:rsidR="005F13CF" w14:paraId="6A243B9D" w14:textId="77777777" w:rsidTr="006903C2">
        <w:tc>
          <w:tcPr>
            <w:tcW w:w="918" w:type="dxa"/>
            <w:shd w:val="clear" w:color="auto" w:fill="auto"/>
          </w:tcPr>
          <w:p w14:paraId="0B0FF0F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5971EB3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259977E" w14:textId="7D9D1CE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42156F93" w14:textId="0F69F76D"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B663A16" w14:textId="6F45C4AC"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BCF4D1D" w14:textId="6296DD8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ACE1352" w14:textId="50BDD61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EC81D0F" w14:textId="77777777" w:rsidR="005F13CF" w:rsidRDefault="005F13CF" w:rsidP="005F13CF">
            <w:pPr>
              <w:keepNext/>
            </w:pPr>
          </w:p>
        </w:tc>
        <w:tc>
          <w:tcPr>
            <w:tcW w:w="810" w:type="dxa"/>
          </w:tcPr>
          <w:p w14:paraId="3E0FB459" w14:textId="1DCA295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B868362" w14:textId="6FA095F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6B4A9F" w14:textId="7EA526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1AB811" w14:textId="20B94E1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11412DB" w14:textId="77777777" w:rsidR="005F13CF" w:rsidRDefault="005F13CF" w:rsidP="005F13CF">
            <w:pPr>
              <w:keepNext/>
            </w:pPr>
          </w:p>
        </w:tc>
      </w:tr>
      <w:tr w:rsidR="005F13CF" w14:paraId="317E3F75" w14:textId="77777777" w:rsidTr="006903C2">
        <w:tc>
          <w:tcPr>
            <w:tcW w:w="918" w:type="dxa"/>
            <w:shd w:val="clear" w:color="auto" w:fill="auto"/>
          </w:tcPr>
          <w:p w14:paraId="53553B74"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08A012A"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695B7E80" w14:textId="07D6A3B7"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610D0F5" w14:textId="50535D66"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E2D4CBF" w14:textId="2932FB8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AE6446F" w14:textId="23E946D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EDC1257" w14:textId="474F47D3"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BB88067" w14:textId="77777777" w:rsidR="005F13CF" w:rsidRDefault="005F13CF" w:rsidP="005F13CF">
            <w:pPr>
              <w:keepNext/>
            </w:pPr>
          </w:p>
        </w:tc>
        <w:tc>
          <w:tcPr>
            <w:tcW w:w="810" w:type="dxa"/>
          </w:tcPr>
          <w:p w14:paraId="3022BF5E" w14:textId="4783397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144BB8" w14:textId="103FDBC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A9B220" w14:textId="7CDF23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A235F20" w14:textId="176001E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A051EDF" w14:textId="77777777" w:rsidR="005F13CF" w:rsidRDefault="005F13CF" w:rsidP="005F13CF">
            <w:pPr>
              <w:keepNext/>
            </w:pPr>
          </w:p>
        </w:tc>
      </w:tr>
      <w:tr w:rsidR="005F13CF" w14:paraId="1DEF749F" w14:textId="77777777" w:rsidTr="006903C2">
        <w:tc>
          <w:tcPr>
            <w:tcW w:w="918" w:type="dxa"/>
            <w:shd w:val="clear" w:color="auto" w:fill="auto"/>
          </w:tcPr>
          <w:p w14:paraId="0659BFEC"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6A4F429"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1377CF8" w14:textId="3C24712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8C21926" w14:textId="5D15329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94BA597" w14:textId="1142B3C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1C6314" w14:textId="46F6D85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A11CC36" w14:textId="06D66AA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7D3F435" w14:textId="77777777" w:rsidR="005F13CF" w:rsidRDefault="005F13CF" w:rsidP="005F13CF">
            <w:pPr>
              <w:keepNext/>
            </w:pPr>
          </w:p>
        </w:tc>
        <w:tc>
          <w:tcPr>
            <w:tcW w:w="810" w:type="dxa"/>
          </w:tcPr>
          <w:p w14:paraId="594C5EC2" w14:textId="6AC67BD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DC1995" w14:textId="5B897B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3CE528D" w14:textId="4447ADF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41DADE" w14:textId="0CEA9CA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7642DA" w14:textId="77777777" w:rsidR="005F13CF" w:rsidRDefault="005F13CF" w:rsidP="005F13CF">
            <w:pPr>
              <w:keepNext/>
            </w:pPr>
          </w:p>
        </w:tc>
      </w:tr>
      <w:tr w:rsidR="005F13CF" w14:paraId="5BF8D5A2" w14:textId="77777777" w:rsidTr="006903C2">
        <w:tc>
          <w:tcPr>
            <w:tcW w:w="918" w:type="dxa"/>
            <w:shd w:val="clear" w:color="auto" w:fill="auto"/>
          </w:tcPr>
          <w:p w14:paraId="74288D0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14D4F16"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DDFCA12" w14:textId="52B6417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6D57EE87" w14:textId="34F9836A"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616690A6" w14:textId="63333A8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6C827D1" w14:textId="3F59D9D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7AC4BE7" w14:textId="7505C8F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67E8A1A0" w14:textId="77777777" w:rsidR="005F13CF" w:rsidRDefault="005F13CF" w:rsidP="005F13CF">
            <w:pPr>
              <w:keepNext/>
            </w:pPr>
          </w:p>
        </w:tc>
        <w:tc>
          <w:tcPr>
            <w:tcW w:w="810" w:type="dxa"/>
          </w:tcPr>
          <w:p w14:paraId="628D669E" w14:textId="79FAB13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5A6A006" w14:textId="216DB24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560436" w14:textId="085DD8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2EC5306" w14:textId="1340529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F39EAFE" w14:textId="77777777" w:rsidR="005F13CF" w:rsidRDefault="005F13CF" w:rsidP="005F13CF">
            <w:pPr>
              <w:keepNext/>
            </w:pPr>
          </w:p>
        </w:tc>
      </w:tr>
      <w:tr w:rsidR="005F13CF" w14:paraId="1E9FE6E0" w14:textId="77777777" w:rsidTr="006903C2">
        <w:tc>
          <w:tcPr>
            <w:tcW w:w="918" w:type="dxa"/>
            <w:shd w:val="clear" w:color="auto" w:fill="auto"/>
          </w:tcPr>
          <w:p w14:paraId="7768DD7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w:t>
            </w:r>
            <w:r w:rsidRPr="00E93CB9">
              <w:rPr>
                <w:rFonts w:eastAsia="Times New Roman"/>
                <w:color w:val="000000"/>
                <w:sz w:val="20"/>
                <w:szCs w:val="20"/>
                <w:shd w:val="clear" w:color="auto" w:fill="FFFFFF"/>
              </w:rPr>
              <w:lastRenderedPageBreak/>
              <w:t>S CO., LTD.</w:t>
            </w:r>
          </w:p>
          <w:p w14:paraId="65D06B1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7AA3A4A" w14:textId="0D05F482" w:rsidR="005F13CF" w:rsidRPr="00E93CB9" w:rsidRDefault="005F13CF" w:rsidP="005F13CF">
            <w:pPr>
              <w:rPr>
                <w:rFonts w:eastAsia="Times New Roman"/>
                <w:color w:val="000000"/>
              </w:rPr>
            </w:pPr>
            <w:r w:rsidRPr="00E93CB9">
              <w:rPr>
                <w:rFonts w:eastAsia="Times New Roman"/>
                <w:color w:val="000000"/>
              </w:rPr>
              <w:lastRenderedPageBreak/>
              <w:t>2651 E97252-H</w:t>
            </w:r>
          </w:p>
        </w:tc>
        <w:tc>
          <w:tcPr>
            <w:tcW w:w="810" w:type="dxa"/>
            <w:shd w:val="clear" w:color="auto" w:fill="auto"/>
          </w:tcPr>
          <w:p w14:paraId="288ADAF0" w14:textId="3881C883"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1FDE98C" w14:textId="65F626A6"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4F5A130" w14:textId="2F359F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E3575B2" w14:textId="37245D8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3F0FD89" w14:textId="77777777" w:rsidR="005F13CF" w:rsidRDefault="005F13CF" w:rsidP="005F13CF">
            <w:pPr>
              <w:keepNext/>
            </w:pPr>
          </w:p>
        </w:tc>
        <w:tc>
          <w:tcPr>
            <w:tcW w:w="810" w:type="dxa"/>
          </w:tcPr>
          <w:p w14:paraId="7F3B62BB" w14:textId="0925557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447AAC7" w14:textId="784CAA5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C6F5E18" w14:textId="3030C6D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779BBB4" w14:textId="5A4824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4229AF7" w14:textId="77777777" w:rsidR="005F13CF" w:rsidRDefault="005F13CF" w:rsidP="005F13CF">
            <w:pPr>
              <w:keepNext/>
            </w:pPr>
          </w:p>
        </w:tc>
      </w:tr>
      <w:tr w:rsidR="005F13CF" w14:paraId="23DC5E3B" w14:textId="77777777" w:rsidTr="006903C2">
        <w:tc>
          <w:tcPr>
            <w:tcW w:w="918" w:type="dxa"/>
            <w:shd w:val="clear" w:color="auto" w:fill="auto"/>
          </w:tcPr>
          <w:p w14:paraId="5817CF1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3FDB203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46EC7D3" w14:textId="2471183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8F4C331" w14:textId="21BA2AC1"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0F10AF7" w14:textId="7E06F9DD"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A3E693D" w14:textId="6CAC85A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7583C40" w14:textId="318F2C2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F0C3D16" w14:textId="77777777" w:rsidR="005F13CF" w:rsidRDefault="005F13CF" w:rsidP="005F13CF">
            <w:pPr>
              <w:keepNext/>
            </w:pPr>
          </w:p>
        </w:tc>
        <w:tc>
          <w:tcPr>
            <w:tcW w:w="810" w:type="dxa"/>
          </w:tcPr>
          <w:p w14:paraId="13906D08" w14:textId="5C9DDD0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B37F16" w14:textId="2F3683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F1F24CA" w14:textId="595369C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8D34341" w14:textId="700DF0F9"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BC807B4" w14:textId="77777777" w:rsidR="005F13CF" w:rsidRDefault="005F13CF" w:rsidP="005F13CF">
            <w:pPr>
              <w:keepNext/>
            </w:pPr>
          </w:p>
        </w:tc>
      </w:tr>
      <w:tr w:rsidR="005F13CF" w14:paraId="22A540B2" w14:textId="77777777" w:rsidTr="006903C2">
        <w:tc>
          <w:tcPr>
            <w:tcW w:w="918" w:type="dxa"/>
            <w:shd w:val="clear" w:color="auto" w:fill="auto"/>
          </w:tcPr>
          <w:p w14:paraId="38AFBE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70E016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F59AC5B" w14:textId="492E623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E35FF45" w14:textId="137BCCC0"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88EB63C" w14:textId="0F6AAEA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F1F02B" w14:textId="0ABA17E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976954" w14:textId="2033C25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4B08ED6" w14:textId="77777777" w:rsidR="005F13CF" w:rsidRDefault="005F13CF" w:rsidP="005F13CF">
            <w:pPr>
              <w:keepNext/>
            </w:pPr>
          </w:p>
        </w:tc>
        <w:tc>
          <w:tcPr>
            <w:tcW w:w="810" w:type="dxa"/>
          </w:tcPr>
          <w:p w14:paraId="446480FB" w14:textId="7CB3AA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B503D5" w14:textId="139FAB2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160FCBC" w14:textId="6F754D2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0CCA9E3" w14:textId="021CEF0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69E5164" w14:textId="77777777" w:rsidR="005F13CF" w:rsidRDefault="005F13CF" w:rsidP="005F13CF">
            <w:pPr>
              <w:keepNext/>
            </w:pPr>
          </w:p>
        </w:tc>
      </w:tr>
      <w:tr w:rsidR="005F13CF" w14:paraId="44168F74" w14:textId="77777777" w:rsidTr="006903C2">
        <w:tc>
          <w:tcPr>
            <w:tcW w:w="918" w:type="dxa"/>
            <w:shd w:val="clear" w:color="auto" w:fill="auto"/>
          </w:tcPr>
          <w:p w14:paraId="3FC28FA1" w14:textId="308A1BB9"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sz w:val="20"/>
                <w:szCs w:val="20"/>
                <w:shd w:val="clear" w:color="auto" w:fill="FFFFFF"/>
              </w:rPr>
              <w:t>HUNG FU ELECTRONICS CO., LTD.</w:t>
            </w:r>
          </w:p>
        </w:tc>
        <w:tc>
          <w:tcPr>
            <w:tcW w:w="900" w:type="dxa"/>
            <w:shd w:val="clear" w:color="auto" w:fill="auto"/>
          </w:tcPr>
          <w:p w14:paraId="260CDA73" w14:textId="3D566618"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62521C7" w14:textId="3697710C"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98DAB61" w14:textId="6AD8BA6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F48B24" w14:textId="177370C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28ADB4B" w14:textId="42BA9C92"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40B7F6B" w14:textId="77777777" w:rsidR="005F13CF" w:rsidRDefault="005F13CF" w:rsidP="005F13CF">
            <w:pPr>
              <w:keepNext/>
            </w:pPr>
          </w:p>
        </w:tc>
        <w:tc>
          <w:tcPr>
            <w:tcW w:w="810" w:type="dxa"/>
          </w:tcPr>
          <w:p w14:paraId="78242E65" w14:textId="0C1566C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F14C2B8" w14:textId="2C15B78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A7EC137" w14:textId="582F06A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C759E8" w14:textId="1F1EB5C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D10E18" w14:textId="77777777" w:rsidR="005F13CF" w:rsidRDefault="005F13CF" w:rsidP="005F13CF">
            <w:pPr>
              <w:keepNext/>
            </w:pPr>
          </w:p>
        </w:tc>
      </w:tr>
      <w:tr w:rsidR="005F13CF" w14:paraId="74331123" w14:textId="77777777" w:rsidTr="006903C2">
        <w:tc>
          <w:tcPr>
            <w:tcW w:w="918" w:type="dxa"/>
            <w:shd w:val="clear" w:color="auto" w:fill="auto"/>
          </w:tcPr>
          <w:p w14:paraId="662552B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9AF3BF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29C5616" w14:textId="40E4139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29F5E4A" w14:textId="08CFABFF"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6F0FD9F" w14:textId="220614F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3E9434" w14:textId="5E5E9AC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9C87EC2" w14:textId="6E64785E"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BB3B995" w14:textId="77777777" w:rsidR="005F13CF" w:rsidRDefault="005F13CF" w:rsidP="005F13CF">
            <w:pPr>
              <w:keepNext/>
            </w:pPr>
          </w:p>
        </w:tc>
        <w:tc>
          <w:tcPr>
            <w:tcW w:w="810" w:type="dxa"/>
          </w:tcPr>
          <w:p w14:paraId="18E3728E" w14:textId="1F6A913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AE7ADD" w14:textId="565156D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8AC62DB" w14:textId="097CBBD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859149E" w14:textId="113DE84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78DFEA" w14:textId="77777777" w:rsidR="005F13CF" w:rsidRDefault="005F13CF" w:rsidP="005F13CF">
            <w:pPr>
              <w:keepNext/>
            </w:pPr>
          </w:p>
        </w:tc>
      </w:tr>
      <w:tr w:rsidR="005F13CF" w14:paraId="68E2CE55" w14:textId="77777777" w:rsidTr="006903C2">
        <w:tc>
          <w:tcPr>
            <w:tcW w:w="918" w:type="dxa"/>
            <w:shd w:val="clear" w:color="auto" w:fill="auto"/>
          </w:tcPr>
          <w:p w14:paraId="601277B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CADB85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F8579BC" w14:textId="3F882D81"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E9BE7A8" w14:textId="66468F45"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E12E103" w14:textId="3BF32900"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4F06C9" w14:textId="7A78C42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3C40690" w14:textId="060A269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23CAF55" w14:textId="77777777" w:rsidR="005F13CF" w:rsidRDefault="005F13CF" w:rsidP="005F13CF">
            <w:pPr>
              <w:keepNext/>
            </w:pPr>
          </w:p>
        </w:tc>
        <w:tc>
          <w:tcPr>
            <w:tcW w:w="810" w:type="dxa"/>
          </w:tcPr>
          <w:p w14:paraId="1D1F34BC" w14:textId="4E777CF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136D6A7" w14:textId="59030C1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FD5B403" w14:textId="64F2C25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67ADC9" w14:textId="5015649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882B191" w14:textId="77777777" w:rsidR="005F13CF" w:rsidRDefault="005F13CF" w:rsidP="005F13CF">
            <w:pPr>
              <w:keepNext/>
            </w:pPr>
          </w:p>
        </w:tc>
      </w:tr>
      <w:tr w:rsidR="005F13CF" w14:paraId="0AE039CC" w14:textId="77777777" w:rsidTr="006903C2">
        <w:tc>
          <w:tcPr>
            <w:tcW w:w="918" w:type="dxa"/>
            <w:shd w:val="clear" w:color="auto" w:fill="auto"/>
          </w:tcPr>
          <w:p w14:paraId="5715F8F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 xml:space="preserve">HUNG FU </w:t>
            </w:r>
            <w:r w:rsidRPr="00E93CB9">
              <w:rPr>
                <w:rFonts w:eastAsia="Times New Roman"/>
                <w:color w:val="000000"/>
                <w:sz w:val="20"/>
                <w:szCs w:val="20"/>
                <w:shd w:val="clear" w:color="auto" w:fill="FFFFFF"/>
              </w:rPr>
              <w:lastRenderedPageBreak/>
              <w:t>ELECTRONICS CO., LTD.</w:t>
            </w:r>
          </w:p>
          <w:p w14:paraId="5961AE8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1372691C" w14:textId="00FBE103" w:rsidR="005F13CF" w:rsidRPr="00E93CB9" w:rsidRDefault="005F13CF" w:rsidP="005F13CF">
            <w:pPr>
              <w:rPr>
                <w:rFonts w:eastAsia="Times New Roman"/>
                <w:color w:val="000000"/>
              </w:rPr>
            </w:pPr>
            <w:r w:rsidRPr="00E93CB9">
              <w:rPr>
                <w:rFonts w:eastAsia="Times New Roman"/>
                <w:color w:val="000000"/>
              </w:rPr>
              <w:lastRenderedPageBreak/>
              <w:t>2651 E9725</w:t>
            </w:r>
            <w:r w:rsidRPr="00E93CB9">
              <w:rPr>
                <w:rFonts w:eastAsia="Times New Roman"/>
                <w:color w:val="000000"/>
              </w:rPr>
              <w:lastRenderedPageBreak/>
              <w:t>2-H</w:t>
            </w:r>
          </w:p>
        </w:tc>
        <w:tc>
          <w:tcPr>
            <w:tcW w:w="810" w:type="dxa"/>
            <w:shd w:val="clear" w:color="auto" w:fill="auto"/>
          </w:tcPr>
          <w:p w14:paraId="273723C0" w14:textId="59F3F10D" w:rsidR="005F13CF" w:rsidRPr="00E93CB9" w:rsidRDefault="005F13CF" w:rsidP="005F13CF">
            <w:pPr>
              <w:rPr>
                <w:rFonts w:eastAsia="Times New Roman"/>
                <w:color w:val="000000"/>
              </w:rPr>
            </w:pPr>
            <w:r w:rsidRPr="00E93CB9">
              <w:rPr>
                <w:rFonts w:eastAsia="Times New Roman"/>
                <w:color w:val="000000"/>
              </w:rPr>
              <w:lastRenderedPageBreak/>
              <w:t>28 ribbo</w:t>
            </w:r>
            <w:r w:rsidRPr="00E93CB9">
              <w:rPr>
                <w:rFonts w:eastAsia="Times New Roman"/>
                <w:color w:val="000000"/>
              </w:rPr>
              <w:lastRenderedPageBreak/>
              <w:t>n</w:t>
            </w:r>
          </w:p>
        </w:tc>
        <w:tc>
          <w:tcPr>
            <w:tcW w:w="900" w:type="dxa"/>
            <w:shd w:val="clear" w:color="auto" w:fill="auto"/>
          </w:tcPr>
          <w:p w14:paraId="096348A8" w14:textId="7E736C11"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40E70895" w14:textId="2D05C682"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7A4114C4" w14:textId="519D264B"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2DC69ED6" w14:textId="77777777" w:rsidR="005F13CF" w:rsidRDefault="005F13CF" w:rsidP="005F13CF">
            <w:pPr>
              <w:keepNext/>
            </w:pPr>
          </w:p>
        </w:tc>
        <w:tc>
          <w:tcPr>
            <w:tcW w:w="810" w:type="dxa"/>
          </w:tcPr>
          <w:p w14:paraId="37C8467E" w14:textId="14D2E68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4525F2" w14:textId="79E1EC3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CD640C" w14:textId="6B2F85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E83DD80" w14:textId="1910D8E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3D559BB" w14:textId="77777777" w:rsidR="005F13CF" w:rsidRDefault="005F13CF" w:rsidP="005F13CF">
            <w:pPr>
              <w:keepNext/>
            </w:pPr>
          </w:p>
        </w:tc>
      </w:tr>
      <w:tr w:rsidR="005F13CF" w14:paraId="5D5AF754" w14:textId="77777777" w:rsidTr="006903C2">
        <w:tc>
          <w:tcPr>
            <w:tcW w:w="918" w:type="dxa"/>
            <w:shd w:val="clear" w:color="auto" w:fill="auto"/>
          </w:tcPr>
          <w:p w14:paraId="05CF4655"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030E2E3C"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21072A9" w14:textId="7BC9E52B"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C0BA672" w14:textId="0B69AEF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5FD4738" w14:textId="7069F57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0A20716" w14:textId="2BFA0DB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2F6A55F" w14:textId="32EC6C76"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B32E0D6" w14:textId="77777777" w:rsidR="005F13CF" w:rsidRDefault="005F13CF" w:rsidP="005F13CF">
            <w:pPr>
              <w:keepNext/>
            </w:pPr>
          </w:p>
        </w:tc>
        <w:tc>
          <w:tcPr>
            <w:tcW w:w="810" w:type="dxa"/>
          </w:tcPr>
          <w:p w14:paraId="79E85BD7" w14:textId="3309BB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2183FBD" w14:textId="177BD48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522095" w14:textId="04963AC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B8D5B1" w14:textId="1259D36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1EA8772" w14:textId="77777777" w:rsidR="005F13CF" w:rsidRDefault="005F13CF" w:rsidP="005F13CF">
            <w:pPr>
              <w:keepNext/>
            </w:pPr>
          </w:p>
        </w:tc>
      </w:tr>
      <w:tr w:rsidR="005F13CF" w14:paraId="493E7FB1" w14:textId="77777777" w:rsidTr="006903C2">
        <w:tc>
          <w:tcPr>
            <w:tcW w:w="918" w:type="dxa"/>
            <w:shd w:val="clear" w:color="auto" w:fill="auto"/>
          </w:tcPr>
          <w:p w14:paraId="64BFA4F9" w14:textId="7DB58A8E"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Allied Wire &amp; Cable</w:t>
            </w:r>
          </w:p>
        </w:tc>
        <w:tc>
          <w:tcPr>
            <w:tcW w:w="900" w:type="dxa"/>
            <w:shd w:val="clear" w:color="auto" w:fill="auto"/>
          </w:tcPr>
          <w:p w14:paraId="2728E064" w14:textId="389160F3"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6352070" w14:textId="3C410B6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F2A46CD" w14:textId="265ECF4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3EADF58" w14:textId="1E418E8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48707A3" w14:textId="5404FD46"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B3CDBCB" w14:textId="77777777" w:rsidR="005F13CF" w:rsidRDefault="005F13CF" w:rsidP="005F13CF">
            <w:pPr>
              <w:keepNext/>
            </w:pPr>
          </w:p>
        </w:tc>
        <w:tc>
          <w:tcPr>
            <w:tcW w:w="810" w:type="dxa"/>
          </w:tcPr>
          <w:p w14:paraId="48C8E3F2" w14:textId="5E753D6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DD95A7" w14:textId="52C22DA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C3003C" w14:textId="7E5E3C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BECCC1A" w14:textId="00387D3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65EADCE" w14:textId="77777777" w:rsidR="005F13CF" w:rsidRDefault="005F13CF" w:rsidP="005F13CF">
            <w:pPr>
              <w:keepNext/>
            </w:pPr>
          </w:p>
        </w:tc>
      </w:tr>
      <w:tr w:rsidR="005F13CF" w14:paraId="343310EB" w14:textId="77777777" w:rsidTr="006903C2">
        <w:tc>
          <w:tcPr>
            <w:tcW w:w="918" w:type="dxa"/>
            <w:shd w:val="clear" w:color="auto" w:fill="auto"/>
          </w:tcPr>
          <w:p w14:paraId="784F4F34" w14:textId="261CDAD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59E7EEC" w14:textId="3C0451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77CF1D" w14:textId="0CAF159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B519242" w14:textId="33DB306C"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64B83C" w14:textId="7ADD636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9FC897F" w14:textId="1A3BE4F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833B3B7" w14:textId="77777777" w:rsidR="005F13CF" w:rsidRDefault="005F13CF" w:rsidP="005F13CF">
            <w:pPr>
              <w:keepNext/>
            </w:pPr>
          </w:p>
        </w:tc>
        <w:tc>
          <w:tcPr>
            <w:tcW w:w="810" w:type="dxa"/>
          </w:tcPr>
          <w:p w14:paraId="12824083" w14:textId="06CB19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9F18A94" w14:textId="389CC63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25E10F4" w14:textId="716E147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BD3B87" w14:textId="2713C7D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FA1908C" w14:textId="77777777" w:rsidR="005F13CF" w:rsidRDefault="005F13CF" w:rsidP="005F13CF">
            <w:pPr>
              <w:keepNext/>
            </w:pPr>
          </w:p>
        </w:tc>
      </w:tr>
      <w:tr w:rsidR="005F13CF" w14:paraId="4086EC2C" w14:textId="77777777" w:rsidTr="006903C2">
        <w:tc>
          <w:tcPr>
            <w:tcW w:w="918" w:type="dxa"/>
            <w:shd w:val="clear" w:color="auto" w:fill="auto"/>
          </w:tcPr>
          <w:p w14:paraId="14E4D261" w14:textId="131F3AB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9679C4C" w14:textId="301C331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E3C6E9" w14:textId="44E073B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B528E11" w14:textId="71C4DB9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9210F92" w14:textId="2829506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45F355E" w14:textId="53FF495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38F557B" w14:textId="77777777" w:rsidR="005F13CF" w:rsidRDefault="005F13CF" w:rsidP="005F13CF">
            <w:pPr>
              <w:keepNext/>
            </w:pPr>
          </w:p>
        </w:tc>
        <w:tc>
          <w:tcPr>
            <w:tcW w:w="810" w:type="dxa"/>
          </w:tcPr>
          <w:p w14:paraId="1CCF0C9A" w14:textId="03ACEC4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33D45" w14:textId="1BF1A56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8F26B4A" w14:textId="2062538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70ACCF3" w14:textId="772C35D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46562AB" w14:textId="77777777" w:rsidR="005F13CF" w:rsidRDefault="005F13CF" w:rsidP="005F13CF">
            <w:pPr>
              <w:keepNext/>
            </w:pPr>
          </w:p>
        </w:tc>
      </w:tr>
      <w:tr w:rsidR="005F13CF" w14:paraId="78C1ADA9" w14:textId="77777777" w:rsidTr="006903C2">
        <w:tc>
          <w:tcPr>
            <w:tcW w:w="918" w:type="dxa"/>
            <w:shd w:val="clear" w:color="auto" w:fill="auto"/>
          </w:tcPr>
          <w:p w14:paraId="319FD842" w14:textId="3930136C"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C3839A3" w14:textId="0465E6C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407FE00" w14:textId="54536A9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1A83365" w14:textId="1F2DC85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CC88B06" w14:textId="3A6BEAD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48A3D39" w14:textId="591CA17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65B7798" w14:textId="77777777" w:rsidR="005F13CF" w:rsidRDefault="005F13CF" w:rsidP="005F13CF">
            <w:pPr>
              <w:keepNext/>
            </w:pPr>
          </w:p>
        </w:tc>
        <w:tc>
          <w:tcPr>
            <w:tcW w:w="810" w:type="dxa"/>
          </w:tcPr>
          <w:p w14:paraId="4E07CB6C" w14:textId="3A6AC2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13D9D5" w14:textId="2CA8D6F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09893ED" w14:textId="644AF97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86FB2E1" w14:textId="2B527972"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02E3C07" w14:textId="77777777" w:rsidR="005F13CF" w:rsidRDefault="005F13CF" w:rsidP="005F13CF">
            <w:pPr>
              <w:keepNext/>
            </w:pPr>
          </w:p>
        </w:tc>
      </w:tr>
      <w:tr w:rsidR="005F13CF" w14:paraId="640F34CA" w14:textId="77777777" w:rsidTr="006903C2">
        <w:tc>
          <w:tcPr>
            <w:tcW w:w="918" w:type="dxa"/>
            <w:shd w:val="clear" w:color="auto" w:fill="auto"/>
          </w:tcPr>
          <w:p w14:paraId="4037F31C" w14:textId="3669106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D763EEE" w14:textId="77A75C9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590E6B" w14:textId="6A98F66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F8B1687" w14:textId="0930F77B"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5EC3C65" w14:textId="3692D00C"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2D5B234" w14:textId="3944363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B22419D" w14:textId="77777777" w:rsidR="005F13CF" w:rsidRDefault="005F13CF" w:rsidP="005F13CF">
            <w:pPr>
              <w:keepNext/>
            </w:pPr>
          </w:p>
        </w:tc>
        <w:tc>
          <w:tcPr>
            <w:tcW w:w="810" w:type="dxa"/>
          </w:tcPr>
          <w:p w14:paraId="6C3C243C" w14:textId="08E0143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A4709E8" w14:textId="1773C1E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53E9B6" w14:textId="4EE3229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39E28E" w14:textId="7AB3135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FB529BD" w14:textId="77777777" w:rsidR="005F13CF" w:rsidRDefault="005F13CF" w:rsidP="005F13CF">
            <w:pPr>
              <w:keepNext/>
            </w:pPr>
          </w:p>
        </w:tc>
      </w:tr>
      <w:tr w:rsidR="005F13CF" w14:paraId="6AD5BA03" w14:textId="77777777" w:rsidTr="006903C2">
        <w:tc>
          <w:tcPr>
            <w:tcW w:w="918" w:type="dxa"/>
            <w:shd w:val="clear" w:color="auto" w:fill="auto"/>
          </w:tcPr>
          <w:p w14:paraId="484EFDB6" w14:textId="244DEEE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9680B0F" w14:textId="5CD2669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77CED0E" w14:textId="0EB66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E9F0B2E" w14:textId="0685417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67C9610" w14:textId="412C429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495C00E" w14:textId="5A03CA69"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FF57D33" w14:textId="77777777" w:rsidR="005F13CF" w:rsidRDefault="005F13CF" w:rsidP="005F13CF">
            <w:pPr>
              <w:keepNext/>
            </w:pPr>
          </w:p>
        </w:tc>
        <w:tc>
          <w:tcPr>
            <w:tcW w:w="810" w:type="dxa"/>
          </w:tcPr>
          <w:p w14:paraId="07D0FC80" w14:textId="5E790E6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736E6C" w14:textId="6529C98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26020B8" w14:textId="0F25FB0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D3F381" w14:textId="3F1CA02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A3192B3" w14:textId="77777777" w:rsidR="005F13CF" w:rsidRDefault="005F13CF" w:rsidP="005F13CF">
            <w:pPr>
              <w:keepNext/>
            </w:pPr>
          </w:p>
        </w:tc>
      </w:tr>
      <w:tr w:rsidR="005F13CF" w14:paraId="58232D75" w14:textId="77777777" w:rsidTr="006903C2">
        <w:tc>
          <w:tcPr>
            <w:tcW w:w="918" w:type="dxa"/>
            <w:shd w:val="clear" w:color="auto" w:fill="auto"/>
          </w:tcPr>
          <w:p w14:paraId="3297F954" w14:textId="5893D78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B44C8E3" w14:textId="3ABFC004"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8DB56DF" w14:textId="693623D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1A0A1DF" w14:textId="5D0A708F"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A6EC153" w14:textId="748CFC4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5FB7AC6" w14:textId="5FB74A4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BA1CDCD" w14:textId="77777777" w:rsidR="005F13CF" w:rsidRDefault="005F13CF" w:rsidP="005F13CF">
            <w:pPr>
              <w:keepNext/>
            </w:pPr>
          </w:p>
        </w:tc>
        <w:tc>
          <w:tcPr>
            <w:tcW w:w="810" w:type="dxa"/>
          </w:tcPr>
          <w:p w14:paraId="39612370" w14:textId="15AA0E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99642A" w14:textId="37EA6E7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DA48F5A" w14:textId="379C2E8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D1C3F57" w14:textId="7DB201C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FB6F007" w14:textId="77777777" w:rsidR="005F13CF" w:rsidRDefault="005F13CF" w:rsidP="005F13CF">
            <w:pPr>
              <w:keepNext/>
            </w:pPr>
          </w:p>
        </w:tc>
      </w:tr>
      <w:tr w:rsidR="005F13CF" w14:paraId="70D9AD3C" w14:textId="77777777" w:rsidTr="006903C2">
        <w:tc>
          <w:tcPr>
            <w:tcW w:w="918" w:type="dxa"/>
            <w:shd w:val="clear" w:color="auto" w:fill="auto"/>
          </w:tcPr>
          <w:p w14:paraId="7E01F72E" w14:textId="69D7D2E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C74AA41" w14:textId="17C1D3C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2B453E9" w14:textId="01E69BE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B03D262" w14:textId="06F7337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CAAD10B" w14:textId="547D906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0226BDC" w14:textId="7019B72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390C118" w14:textId="77777777" w:rsidR="005F13CF" w:rsidRDefault="005F13CF" w:rsidP="005F13CF">
            <w:pPr>
              <w:keepNext/>
            </w:pPr>
          </w:p>
        </w:tc>
        <w:tc>
          <w:tcPr>
            <w:tcW w:w="810" w:type="dxa"/>
          </w:tcPr>
          <w:p w14:paraId="734C9E51" w14:textId="2593DB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627924" w14:textId="3446C4F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5CE53B0" w14:textId="19FEB8E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6D5935" w14:textId="5C0958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9043107" w14:textId="77777777" w:rsidR="005F13CF" w:rsidRDefault="005F13CF" w:rsidP="005F13CF">
            <w:pPr>
              <w:keepNext/>
            </w:pPr>
          </w:p>
        </w:tc>
      </w:tr>
      <w:tr w:rsidR="005F13CF" w14:paraId="2104E637" w14:textId="77777777" w:rsidTr="006903C2">
        <w:tc>
          <w:tcPr>
            <w:tcW w:w="918" w:type="dxa"/>
            <w:shd w:val="clear" w:color="auto" w:fill="auto"/>
          </w:tcPr>
          <w:p w14:paraId="53F2466B" w14:textId="54008BAB" w:rsidR="005F13CF" w:rsidRPr="00E93CB9" w:rsidRDefault="005F13CF" w:rsidP="005F13CF">
            <w:pPr>
              <w:spacing w:after="0" w:line="240" w:lineRule="auto"/>
              <w:rPr>
                <w:rFonts w:eastAsia="Times New Roman"/>
                <w:color w:val="000000"/>
              </w:rPr>
            </w:pPr>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10844879" w14:textId="33FB0819" w:rsidR="005F13CF" w:rsidRPr="00E93CB9" w:rsidRDefault="005F13CF" w:rsidP="005F13CF">
            <w:pPr>
              <w:rPr>
                <w:rFonts w:eastAsia="Times New Roman"/>
                <w:color w:val="000000"/>
              </w:rPr>
            </w:pPr>
            <w:r w:rsidRPr="00E93CB9">
              <w:rPr>
                <w:rFonts w:eastAsia="Times New Roman"/>
                <w:color w:val="000000"/>
              </w:rPr>
              <w:lastRenderedPageBreak/>
              <w:t>07-18-</w:t>
            </w:r>
            <w:r w:rsidRPr="00E93CB9">
              <w:rPr>
                <w:rFonts w:eastAsia="Times New Roman"/>
                <w:color w:val="000000"/>
              </w:rPr>
              <w:lastRenderedPageBreak/>
              <w:t>16T</w:t>
            </w:r>
          </w:p>
        </w:tc>
        <w:tc>
          <w:tcPr>
            <w:tcW w:w="810" w:type="dxa"/>
            <w:shd w:val="clear" w:color="auto" w:fill="auto"/>
          </w:tcPr>
          <w:p w14:paraId="3DDCF604" w14:textId="40726CEA" w:rsidR="005F13CF" w:rsidRPr="00E93CB9" w:rsidRDefault="005F13CF" w:rsidP="005F13CF">
            <w:pPr>
              <w:rPr>
                <w:rFonts w:eastAsia="Times New Roman"/>
                <w:color w:val="000000"/>
              </w:rPr>
            </w:pPr>
            <w:r w:rsidRPr="00E93CB9">
              <w:rPr>
                <w:rFonts w:eastAsia="Times New Roman"/>
                <w:color w:val="000000"/>
              </w:rPr>
              <w:lastRenderedPageBreak/>
              <w:t>18</w:t>
            </w:r>
          </w:p>
        </w:tc>
        <w:tc>
          <w:tcPr>
            <w:tcW w:w="900" w:type="dxa"/>
            <w:shd w:val="clear" w:color="auto" w:fill="auto"/>
          </w:tcPr>
          <w:p w14:paraId="60D6C9CC" w14:textId="00C931F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B0888DA" w14:textId="418D915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176E2B3" w14:textId="6F0E7A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8E395CA" w14:textId="77777777" w:rsidR="005F13CF" w:rsidRDefault="005F13CF" w:rsidP="005F13CF">
            <w:pPr>
              <w:keepNext/>
            </w:pPr>
          </w:p>
        </w:tc>
        <w:tc>
          <w:tcPr>
            <w:tcW w:w="810" w:type="dxa"/>
          </w:tcPr>
          <w:p w14:paraId="5DF63907" w14:textId="196DEF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9F6B442" w14:textId="2982A3C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6E2557" w14:textId="13D11F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49B3A85" w14:textId="58A6933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220D7D5" w14:textId="77777777" w:rsidR="005F13CF" w:rsidRDefault="005F13CF" w:rsidP="005F13CF">
            <w:pPr>
              <w:keepNext/>
            </w:pPr>
          </w:p>
        </w:tc>
      </w:tr>
      <w:tr w:rsidR="005F13CF" w14:paraId="165273C2" w14:textId="77777777" w:rsidTr="006903C2">
        <w:tc>
          <w:tcPr>
            <w:tcW w:w="918" w:type="dxa"/>
            <w:shd w:val="clear" w:color="auto" w:fill="auto"/>
          </w:tcPr>
          <w:p w14:paraId="284CE355" w14:textId="742FA54D"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28B9F72B" w14:textId="62E574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4BE472" w14:textId="17AACAFF"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787A940" w14:textId="0E3A4E2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74F32A" w14:textId="6DD462B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3A15B50" w14:textId="07DBE3B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038E9BA" w14:textId="77777777" w:rsidR="005F13CF" w:rsidRDefault="005F13CF" w:rsidP="005F13CF">
            <w:pPr>
              <w:keepNext/>
            </w:pPr>
          </w:p>
        </w:tc>
        <w:tc>
          <w:tcPr>
            <w:tcW w:w="810" w:type="dxa"/>
          </w:tcPr>
          <w:p w14:paraId="426B39FF" w14:textId="19BAD5A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9CB2AC" w14:textId="2FA2D45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47F2B73" w14:textId="14B8C65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DB2D91A" w14:textId="0F9D4B4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13FC416" w14:textId="77777777" w:rsidR="005F13CF" w:rsidRDefault="005F13CF" w:rsidP="005F13CF">
            <w:pPr>
              <w:keepNext/>
            </w:pPr>
          </w:p>
        </w:tc>
      </w:tr>
      <w:tr w:rsidR="005F13CF" w14:paraId="7F25B1F8" w14:textId="77777777" w:rsidTr="006903C2">
        <w:tc>
          <w:tcPr>
            <w:tcW w:w="918" w:type="dxa"/>
            <w:shd w:val="clear" w:color="auto" w:fill="auto"/>
          </w:tcPr>
          <w:p w14:paraId="083D0678" w14:textId="64296E4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82DD56E" w14:textId="24797FE1"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619A68" w14:textId="642B908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6D3929" w14:textId="7654C1A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136A846" w14:textId="2C95A3A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8E24443" w14:textId="03B4B0F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B616A5C" w14:textId="77777777" w:rsidR="005F13CF" w:rsidRDefault="005F13CF" w:rsidP="005F13CF">
            <w:pPr>
              <w:keepNext/>
            </w:pPr>
          </w:p>
        </w:tc>
        <w:tc>
          <w:tcPr>
            <w:tcW w:w="810" w:type="dxa"/>
          </w:tcPr>
          <w:p w14:paraId="233A2D78" w14:textId="45F59F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9EF0EE4" w14:textId="7AE31C0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31B0072" w14:textId="75B6E06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ECD10F" w14:textId="03CBC18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1CF667" w14:textId="77777777" w:rsidR="005F13CF" w:rsidRDefault="005F13CF" w:rsidP="005F13CF">
            <w:pPr>
              <w:keepNext/>
            </w:pPr>
          </w:p>
        </w:tc>
      </w:tr>
      <w:tr w:rsidR="005F13CF" w14:paraId="33B7B6AA" w14:textId="77777777" w:rsidTr="006903C2">
        <w:tc>
          <w:tcPr>
            <w:tcW w:w="918" w:type="dxa"/>
            <w:shd w:val="clear" w:color="auto" w:fill="auto"/>
          </w:tcPr>
          <w:p w14:paraId="3BC1AB73" w14:textId="29E76ADB"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DB3658" w14:textId="2DFB17E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7C08018" w14:textId="14D078D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EFF066A" w14:textId="1CB8C95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8A5E759" w14:textId="7810E46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FA92F2E" w14:textId="3B16F6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883B646" w14:textId="77777777" w:rsidR="005F13CF" w:rsidRDefault="005F13CF" w:rsidP="005F13CF">
            <w:pPr>
              <w:keepNext/>
            </w:pPr>
          </w:p>
        </w:tc>
        <w:tc>
          <w:tcPr>
            <w:tcW w:w="810" w:type="dxa"/>
          </w:tcPr>
          <w:p w14:paraId="1FF48EF9" w14:textId="7AEAE2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1D9D62" w14:textId="1FF7EAE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F2B718B" w14:textId="04FA83F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AFE37F" w14:textId="19A6815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6B75EAC" w14:textId="77777777" w:rsidR="005F13CF" w:rsidRDefault="005F13CF" w:rsidP="005F13CF">
            <w:pPr>
              <w:keepNext/>
            </w:pPr>
          </w:p>
        </w:tc>
      </w:tr>
      <w:tr w:rsidR="005F13CF" w14:paraId="4022DA45" w14:textId="77777777" w:rsidTr="006903C2">
        <w:tc>
          <w:tcPr>
            <w:tcW w:w="918" w:type="dxa"/>
            <w:shd w:val="clear" w:color="auto" w:fill="auto"/>
          </w:tcPr>
          <w:p w14:paraId="6B5DF89A" w14:textId="141C683A"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172A94" w14:textId="20D746C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C92259" w14:textId="7DC2DB4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D3754BF" w14:textId="3762A88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BB07DD" w14:textId="5EE8216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8299973" w14:textId="0A55540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EF0CDD6" w14:textId="77777777" w:rsidR="005F13CF" w:rsidRDefault="005F13CF" w:rsidP="005F13CF">
            <w:pPr>
              <w:keepNext/>
            </w:pPr>
          </w:p>
        </w:tc>
        <w:tc>
          <w:tcPr>
            <w:tcW w:w="810" w:type="dxa"/>
          </w:tcPr>
          <w:p w14:paraId="1715444A" w14:textId="0684E5C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5E9918B" w14:textId="336F282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813FFD" w14:textId="4A654B5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580931E" w14:textId="2B08589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098C74E" w14:textId="77777777" w:rsidR="005F13CF" w:rsidRDefault="005F13CF" w:rsidP="005F13CF">
            <w:pPr>
              <w:keepNext/>
            </w:pPr>
          </w:p>
        </w:tc>
      </w:tr>
      <w:tr w:rsidR="005F13CF" w14:paraId="1E9C5877" w14:textId="77777777" w:rsidTr="006903C2">
        <w:tc>
          <w:tcPr>
            <w:tcW w:w="918" w:type="dxa"/>
            <w:shd w:val="clear" w:color="auto" w:fill="auto"/>
          </w:tcPr>
          <w:p w14:paraId="1B0DFF8E" w14:textId="6EFA7DC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3119DD7" w14:textId="1AB8567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5E0FDDF" w14:textId="2CDA1A5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37839C5" w14:textId="4630CF1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64CF84F" w14:textId="5985CFF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DEBBF3" w14:textId="7D88276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8DD3D89" w14:textId="77777777" w:rsidR="005F13CF" w:rsidRDefault="005F13CF" w:rsidP="005F13CF">
            <w:pPr>
              <w:keepNext/>
            </w:pPr>
          </w:p>
        </w:tc>
        <w:tc>
          <w:tcPr>
            <w:tcW w:w="810" w:type="dxa"/>
          </w:tcPr>
          <w:p w14:paraId="2A8E65BF" w14:textId="6B5D3B4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E213F9" w14:textId="72B7823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3250B28" w14:textId="050C0C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F29ACE3" w14:textId="3A3E754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CDA5284" w14:textId="77777777" w:rsidR="005F13CF" w:rsidRDefault="005F13CF" w:rsidP="005F13CF">
            <w:pPr>
              <w:keepNext/>
            </w:pPr>
          </w:p>
        </w:tc>
      </w:tr>
      <w:tr w:rsidR="005F13CF" w14:paraId="634D9820" w14:textId="77777777" w:rsidTr="006903C2">
        <w:tc>
          <w:tcPr>
            <w:tcW w:w="918" w:type="dxa"/>
            <w:shd w:val="clear" w:color="auto" w:fill="auto"/>
          </w:tcPr>
          <w:p w14:paraId="35DBEB68" w14:textId="32D1F3A5"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0E2BF56" w14:textId="3B7CC99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5D315D1" w14:textId="3D4FB9F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DF8C905" w14:textId="369D42F2"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C449358" w14:textId="4A1E03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DD5583C" w14:textId="7C68BC7A"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CA6B14A" w14:textId="77777777" w:rsidR="005F13CF" w:rsidRDefault="005F13CF" w:rsidP="005F13CF">
            <w:pPr>
              <w:keepNext/>
            </w:pPr>
          </w:p>
        </w:tc>
        <w:tc>
          <w:tcPr>
            <w:tcW w:w="810" w:type="dxa"/>
          </w:tcPr>
          <w:p w14:paraId="51EC4643" w14:textId="5913869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0506535" w14:textId="5D1F027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479F88" w14:textId="09AF08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1C01937" w14:textId="1ADDF66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945A00" w14:textId="77777777" w:rsidR="005F13CF" w:rsidRDefault="005F13CF" w:rsidP="005F13CF">
            <w:pPr>
              <w:keepNext/>
            </w:pPr>
          </w:p>
        </w:tc>
      </w:tr>
      <w:tr w:rsidR="005F13CF" w14:paraId="25E63BEE" w14:textId="77777777" w:rsidTr="006903C2">
        <w:tc>
          <w:tcPr>
            <w:tcW w:w="918" w:type="dxa"/>
            <w:shd w:val="clear" w:color="auto" w:fill="auto"/>
          </w:tcPr>
          <w:p w14:paraId="77796E41" w14:textId="0C95E9B6"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887B4DE" w14:textId="6E33B3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93268DC" w14:textId="506E7B53"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DEDB34F" w14:textId="397E0A3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04D36A" w14:textId="335B1C3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B2F4AC6" w14:textId="4955B528"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054496D" w14:textId="77777777" w:rsidR="005F13CF" w:rsidRDefault="005F13CF" w:rsidP="005F13CF">
            <w:pPr>
              <w:keepNext/>
            </w:pPr>
          </w:p>
        </w:tc>
        <w:tc>
          <w:tcPr>
            <w:tcW w:w="810" w:type="dxa"/>
          </w:tcPr>
          <w:p w14:paraId="2C91969E" w14:textId="781397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4BF1D4" w14:textId="229C46F0"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894854" w14:textId="605A1CB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A89116" w14:textId="7C0C3C7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AD2D947" w14:textId="77777777" w:rsidR="005F13CF" w:rsidRDefault="005F13CF" w:rsidP="005F13CF">
            <w:pPr>
              <w:keepNext/>
            </w:pPr>
          </w:p>
        </w:tc>
      </w:tr>
      <w:tr w:rsidR="005F13CF" w14:paraId="0DD4451E" w14:textId="77777777" w:rsidTr="006903C2">
        <w:tc>
          <w:tcPr>
            <w:tcW w:w="918" w:type="dxa"/>
            <w:shd w:val="clear" w:color="auto" w:fill="auto"/>
          </w:tcPr>
          <w:p w14:paraId="0E06E1DF" w14:textId="236C483F"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13D44C" w14:textId="0C1C632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C4287F" w14:textId="3814362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8527584" w14:textId="7A6DE9A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731993" w14:textId="65A99F0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0A90754" w14:textId="3747D1C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F8ADCCA" w14:textId="77777777" w:rsidR="005F13CF" w:rsidRDefault="005F13CF" w:rsidP="005F13CF">
            <w:pPr>
              <w:keepNext/>
            </w:pPr>
          </w:p>
        </w:tc>
        <w:tc>
          <w:tcPr>
            <w:tcW w:w="810" w:type="dxa"/>
          </w:tcPr>
          <w:p w14:paraId="5D44D87E" w14:textId="594866A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53252EF" w14:textId="49973C48"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6A469A6" w14:textId="49F07CA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C75E271" w14:textId="29EB257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17CDA6C" w14:textId="77777777" w:rsidR="005F13CF" w:rsidRDefault="005F13CF" w:rsidP="005F13CF">
            <w:pPr>
              <w:keepNext/>
            </w:pPr>
          </w:p>
        </w:tc>
      </w:tr>
      <w:tr w:rsidR="005F13CF" w14:paraId="4D3F696D" w14:textId="77777777" w:rsidTr="006903C2">
        <w:tc>
          <w:tcPr>
            <w:tcW w:w="918" w:type="dxa"/>
            <w:shd w:val="clear" w:color="auto" w:fill="auto"/>
          </w:tcPr>
          <w:p w14:paraId="5A651B57" w14:textId="14BC5E2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3D6AD59" w14:textId="1975CD8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DC530E3" w14:textId="575B4E9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0F12A30" w14:textId="64E31C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EEC5658" w14:textId="77BBAC1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BB93ED0" w14:textId="75C65A8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CABB164" w14:textId="77777777" w:rsidR="005F13CF" w:rsidRDefault="005F13CF" w:rsidP="005F13CF">
            <w:pPr>
              <w:keepNext/>
            </w:pPr>
          </w:p>
        </w:tc>
        <w:tc>
          <w:tcPr>
            <w:tcW w:w="810" w:type="dxa"/>
          </w:tcPr>
          <w:p w14:paraId="21C11EAC" w14:textId="558BDB4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8C2820E" w14:textId="71677A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9041733" w14:textId="29D9F0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FAB747" w14:textId="28EA4F3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55D7AA" w14:textId="77777777" w:rsidR="005F13CF" w:rsidRDefault="005F13CF" w:rsidP="005F13CF">
            <w:pPr>
              <w:keepNext/>
            </w:pPr>
          </w:p>
        </w:tc>
      </w:tr>
      <w:tr w:rsidR="005F13CF" w14:paraId="55A13C2D" w14:textId="77777777" w:rsidTr="006903C2">
        <w:tc>
          <w:tcPr>
            <w:tcW w:w="918" w:type="dxa"/>
            <w:shd w:val="clear" w:color="auto" w:fill="auto"/>
          </w:tcPr>
          <w:p w14:paraId="613EE044" w14:textId="258E5E5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2E87C4" w14:textId="61C621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1B35BB" w14:textId="08F46318"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6E9245E" w14:textId="228A40B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9251765" w14:textId="2CE1CB1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EFF5117" w14:textId="6D3992B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3D69934" w14:textId="77777777" w:rsidR="005F13CF" w:rsidRDefault="005F13CF" w:rsidP="005F13CF">
            <w:pPr>
              <w:keepNext/>
            </w:pPr>
          </w:p>
        </w:tc>
        <w:tc>
          <w:tcPr>
            <w:tcW w:w="810" w:type="dxa"/>
          </w:tcPr>
          <w:p w14:paraId="2AC01C0F" w14:textId="54BF44E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7013FD2" w14:textId="48C2856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5FA22FE" w14:textId="6985224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1D63F6" w14:textId="337FDCEC"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A90873F" w14:textId="77777777" w:rsidR="005F13CF" w:rsidRDefault="005F13CF" w:rsidP="005F13CF">
            <w:pPr>
              <w:keepNext/>
            </w:pPr>
          </w:p>
        </w:tc>
      </w:tr>
      <w:tr w:rsidR="005F13CF" w14:paraId="2C1A2A94" w14:textId="77777777" w:rsidTr="006903C2">
        <w:tc>
          <w:tcPr>
            <w:tcW w:w="918" w:type="dxa"/>
            <w:shd w:val="clear" w:color="auto" w:fill="auto"/>
          </w:tcPr>
          <w:p w14:paraId="29CD4EC4" w14:textId="02E044F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5379C3" w14:textId="70C27000"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1730F65" w14:textId="6E4F99A6"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6228290" w14:textId="7EC66A9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4F7A53B" w14:textId="1CF320D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B8A96E3" w14:textId="364045D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ECB3CC3" w14:textId="77777777" w:rsidR="005F13CF" w:rsidRDefault="005F13CF" w:rsidP="005F13CF">
            <w:pPr>
              <w:keepNext/>
            </w:pPr>
          </w:p>
        </w:tc>
        <w:tc>
          <w:tcPr>
            <w:tcW w:w="810" w:type="dxa"/>
          </w:tcPr>
          <w:p w14:paraId="45E6C474" w14:textId="5AC4A3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10B7826" w14:textId="44B9720D"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00D13C2" w14:textId="1959359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BBDE08" w14:textId="0E69A5A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241A9C2" w14:textId="77777777" w:rsidR="005F13CF" w:rsidRDefault="005F13CF" w:rsidP="005F13CF">
            <w:pPr>
              <w:keepNext/>
            </w:pPr>
          </w:p>
        </w:tc>
      </w:tr>
      <w:tr w:rsidR="005F13CF" w14:paraId="3374ECDB" w14:textId="77777777" w:rsidTr="006903C2">
        <w:tc>
          <w:tcPr>
            <w:tcW w:w="918" w:type="dxa"/>
            <w:shd w:val="clear" w:color="auto" w:fill="auto"/>
          </w:tcPr>
          <w:p w14:paraId="100E1EF1" w14:textId="27AF69CC"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08C5CAA9" w14:textId="0F7A8197"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6FC7755" w14:textId="69CA4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E7ACBB9" w14:textId="0FFDF71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7E65BDE" w14:textId="1CFCAEC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5EF717" w14:textId="24C9F37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53A03F8" w14:textId="77777777" w:rsidR="005F13CF" w:rsidRDefault="005F13CF" w:rsidP="005F13CF">
            <w:pPr>
              <w:keepNext/>
            </w:pPr>
          </w:p>
        </w:tc>
        <w:tc>
          <w:tcPr>
            <w:tcW w:w="810" w:type="dxa"/>
          </w:tcPr>
          <w:p w14:paraId="4DB74065" w14:textId="77777777" w:rsidR="005F13CF" w:rsidRPr="00E93CB9" w:rsidRDefault="005F13CF" w:rsidP="005F13CF">
            <w:pPr>
              <w:keepNext/>
              <w:rPr>
                <w:rFonts w:eastAsia="Times New Roman"/>
                <w:color w:val="000000"/>
              </w:rPr>
            </w:pPr>
          </w:p>
        </w:tc>
        <w:tc>
          <w:tcPr>
            <w:tcW w:w="900" w:type="dxa"/>
          </w:tcPr>
          <w:p w14:paraId="0A2E53E9" w14:textId="77777777" w:rsidR="005F13CF" w:rsidRPr="00E93CB9" w:rsidRDefault="005F13CF" w:rsidP="005F13CF">
            <w:pPr>
              <w:keepNext/>
              <w:rPr>
                <w:rFonts w:eastAsia="Times New Roman"/>
                <w:color w:val="000000"/>
              </w:rPr>
            </w:pPr>
          </w:p>
        </w:tc>
        <w:tc>
          <w:tcPr>
            <w:tcW w:w="1170" w:type="dxa"/>
          </w:tcPr>
          <w:p w14:paraId="2E55D6BB" w14:textId="77777777" w:rsidR="005F13CF" w:rsidRPr="00E93CB9" w:rsidRDefault="005F13CF" w:rsidP="005F13CF">
            <w:pPr>
              <w:keepNext/>
              <w:rPr>
                <w:rFonts w:eastAsia="Times New Roman"/>
                <w:color w:val="000000"/>
              </w:rPr>
            </w:pPr>
          </w:p>
        </w:tc>
        <w:tc>
          <w:tcPr>
            <w:tcW w:w="900" w:type="dxa"/>
          </w:tcPr>
          <w:p w14:paraId="2E1B898B" w14:textId="77777777" w:rsidR="005F13CF" w:rsidRPr="00E93CB9" w:rsidRDefault="005F13CF" w:rsidP="005F13CF">
            <w:pPr>
              <w:keepNext/>
              <w:rPr>
                <w:rFonts w:eastAsia="Times New Roman"/>
                <w:color w:val="000000"/>
              </w:rPr>
            </w:pPr>
          </w:p>
        </w:tc>
        <w:tc>
          <w:tcPr>
            <w:tcW w:w="3420" w:type="dxa"/>
          </w:tcPr>
          <w:p w14:paraId="71786984" w14:textId="77777777" w:rsidR="005F13CF" w:rsidRDefault="005F13CF" w:rsidP="005F13CF">
            <w:pPr>
              <w:keepNext/>
            </w:pPr>
          </w:p>
        </w:tc>
      </w:tr>
      <w:tr w:rsidR="005F13CF" w14:paraId="71FC9DDC" w14:textId="77777777" w:rsidTr="006903C2">
        <w:tc>
          <w:tcPr>
            <w:tcW w:w="918" w:type="dxa"/>
            <w:shd w:val="clear" w:color="auto" w:fill="auto"/>
          </w:tcPr>
          <w:p w14:paraId="22FF5F58" w14:textId="0340F7B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F9786E" w14:textId="6E6ACAA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328DD60D" w14:textId="11EDD0A7"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06596C25" w14:textId="6B6A48A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F967C7E" w14:textId="6771C1B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B32B854" w14:textId="1220CF4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3D63E17" w14:textId="77777777" w:rsidR="005F13CF" w:rsidRDefault="005F13CF" w:rsidP="005F13CF">
            <w:pPr>
              <w:keepNext/>
            </w:pPr>
          </w:p>
        </w:tc>
        <w:tc>
          <w:tcPr>
            <w:tcW w:w="810" w:type="dxa"/>
          </w:tcPr>
          <w:p w14:paraId="6D18CE72" w14:textId="0FBC120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B4E04D" w14:textId="3D0BBA4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50DD19A" w14:textId="05F72B8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EBC83" w14:textId="764E018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202D6F0" w14:textId="77777777" w:rsidR="005F13CF" w:rsidRDefault="005F13CF" w:rsidP="005F13CF">
            <w:pPr>
              <w:keepNext/>
            </w:pPr>
          </w:p>
        </w:tc>
      </w:tr>
      <w:tr w:rsidR="005F13CF" w14:paraId="6C917FD8" w14:textId="77777777" w:rsidTr="006903C2">
        <w:tc>
          <w:tcPr>
            <w:tcW w:w="918" w:type="dxa"/>
            <w:shd w:val="clear" w:color="auto" w:fill="auto"/>
          </w:tcPr>
          <w:p w14:paraId="1E8BA4C2" w14:textId="24E28592"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6E3C7260" w14:textId="212AEE8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FFCCD28" w14:textId="070CBB1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05729CF" w14:textId="0E72D86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6AEBBF77" w14:textId="66E46F8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1D2D31" w14:textId="6496BFBE"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75B9F79" w14:textId="77777777" w:rsidR="005F13CF" w:rsidRDefault="005F13CF" w:rsidP="005F13CF">
            <w:pPr>
              <w:keepNext/>
            </w:pPr>
          </w:p>
        </w:tc>
        <w:tc>
          <w:tcPr>
            <w:tcW w:w="810" w:type="dxa"/>
          </w:tcPr>
          <w:p w14:paraId="6101A35F" w14:textId="0646BCF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6E5591E" w14:textId="62CCC4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798930F" w14:textId="64A1CC0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4EAB60" w14:textId="2E1C342E"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113E57" w14:textId="77777777" w:rsidR="005F13CF" w:rsidRDefault="005F13CF" w:rsidP="005F13CF">
            <w:pPr>
              <w:keepNext/>
            </w:pPr>
          </w:p>
        </w:tc>
      </w:tr>
      <w:tr w:rsidR="005F13CF" w14:paraId="0D90B847" w14:textId="77777777" w:rsidTr="006903C2">
        <w:tc>
          <w:tcPr>
            <w:tcW w:w="918" w:type="dxa"/>
            <w:shd w:val="clear" w:color="auto" w:fill="auto"/>
          </w:tcPr>
          <w:p w14:paraId="584F6B0D" w14:textId="03FA222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9CAB48D" w14:textId="2DFD325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7D7576" w14:textId="6582382E"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1033F8" w14:textId="4FB23C7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0A66D90" w14:textId="03C66F7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BC5F731" w14:textId="6EAEA74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4A8F064" w14:textId="77777777" w:rsidR="005F13CF" w:rsidRDefault="005F13CF" w:rsidP="005F13CF">
            <w:pPr>
              <w:keepNext/>
            </w:pPr>
          </w:p>
        </w:tc>
        <w:tc>
          <w:tcPr>
            <w:tcW w:w="810" w:type="dxa"/>
          </w:tcPr>
          <w:p w14:paraId="601ADAC8" w14:textId="3D535AF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1481C2D" w14:textId="41D523A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66DA4F1" w14:textId="28C65F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5D8D09" w14:textId="5D5B6DF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AF8959E" w14:textId="77777777" w:rsidR="005F13CF" w:rsidRDefault="005F13CF" w:rsidP="005F13CF">
            <w:pPr>
              <w:keepNext/>
            </w:pPr>
          </w:p>
        </w:tc>
      </w:tr>
      <w:tr w:rsidR="005F13CF" w14:paraId="0B2D57C5" w14:textId="77777777" w:rsidTr="006903C2">
        <w:tc>
          <w:tcPr>
            <w:tcW w:w="918" w:type="dxa"/>
            <w:shd w:val="clear" w:color="auto" w:fill="auto"/>
          </w:tcPr>
          <w:p w14:paraId="28F07E28" w14:textId="658CD77D"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D2499E0" w14:textId="6733B5B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2FFBF1" w14:textId="45CF2F7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BE13705" w14:textId="385D61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08BF5E" w14:textId="71648BA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CA23911" w14:textId="394E5CE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673F254" w14:textId="77777777" w:rsidR="005F13CF" w:rsidRDefault="005F13CF" w:rsidP="005F13CF">
            <w:pPr>
              <w:keepNext/>
            </w:pPr>
          </w:p>
        </w:tc>
        <w:tc>
          <w:tcPr>
            <w:tcW w:w="810" w:type="dxa"/>
          </w:tcPr>
          <w:p w14:paraId="69246059" w14:textId="0E4E346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911C63" w14:textId="693E09C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0FAC493" w14:textId="0C09B20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F54279A" w14:textId="6B0023E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A7FFD83" w14:textId="77777777" w:rsidR="005F13CF" w:rsidRDefault="005F13CF" w:rsidP="005F13CF">
            <w:pPr>
              <w:keepNext/>
            </w:pPr>
          </w:p>
        </w:tc>
      </w:tr>
    </w:tbl>
    <w:p w14:paraId="5D70DDB6" w14:textId="77777777" w:rsidR="00777197" w:rsidRDefault="00777197" w:rsidP="00777197">
      <w:pPr>
        <w:pStyle w:val="Caption"/>
      </w:pPr>
      <w:bookmarkStart w:id="37" w:name="_Ref412570283"/>
      <w:bookmarkStart w:id="38"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37"/>
      <w:r>
        <w:t xml:space="preserve"> </w:t>
      </w:r>
      <w:r w:rsidR="007F357F">
        <w:t xml:space="preserve">- </w:t>
      </w:r>
      <w:r>
        <w:t>System Wire Table</w:t>
      </w:r>
      <w:bookmarkEnd w:id="38"/>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39" w:name="_Toc442209101"/>
      <w:r>
        <w:t xml:space="preserve">Grounding </w:t>
      </w:r>
      <w:r w:rsidR="00F0197D">
        <w:t>System</w:t>
      </w:r>
      <w:bookmarkEnd w:id="39"/>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77777777" w:rsidR="00714A9C" w:rsidRDefault="00714A9C" w:rsidP="00714A9C">
      <w:pPr>
        <w:pStyle w:val="normal0"/>
        <w:spacing w:after="0"/>
      </w:pPr>
      <w:r>
        <w:t>To ensure that we will have proper grounding to the chassis, we will be using 12AWG wire for all connections.</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0" w:name="_Toc442209102"/>
      <w:r>
        <w:t>Conductive Panel Grounding</w:t>
      </w:r>
      <w:bookmarkEnd w:id="40"/>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1" w:name="_Toc442209103"/>
      <w:r>
        <w:rPr>
          <w:rFonts w:eastAsia="Arial"/>
        </w:rPr>
        <w:lastRenderedPageBreak/>
        <w:t>Isolation</w:t>
      </w:r>
      <w:r w:rsidR="00450834">
        <w:rPr>
          <w:rFonts w:eastAsia="Arial"/>
        </w:rPr>
        <w:t xml:space="preserve"> &amp; Insulation</w:t>
      </w:r>
      <w:bookmarkEnd w:id="41"/>
    </w:p>
    <w:p w14:paraId="7500B2AA" w14:textId="77777777" w:rsidR="00D0591D" w:rsidRPr="00C1229B" w:rsidRDefault="00D0591D" w:rsidP="00D0591D">
      <w:r>
        <w:t xml:space="preserve">Person primarily responsible for this </w:t>
      </w:r>
      <w:commentRangeStart w:id="42"/>
      <w:r>
        <w:t>section</w:t>
      </w:r>
      <w:commentRangeEnd w:id="42"/>
      <w:r w:rsidR="00857DEF">
        <w:rPr>
          <w:rStyle w:val="CommentReference"/>
        </w:rPr>
        <w:commentReference w:id="42"/>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3" w:name="_Toc442209104"/>
      <w:r w:rsidRPr="00450834">
        <w:t>Separation of Tractive System and Grounded Low Voltage System</w:t>
      </w:r>
      <w:bookmarkEnd w:id="43"/>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44"/>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44"/>
      <w:r w:rsidR="00752C88">
        <w:rPr>
          <w:rStyle w:val="CommentReference"/>
        </w:rPr>
        <w:commentReference w:id="44"/>
      </w:r>
    </w:p>
    <w:p w14:paraId="65B26C17" w14:textId="77777777" w:rsidR="00FB6611" w:rsidRDefault="00753253" w:rsidP="00753253">
      <w:pPr>
        <w:pStyle w:val="Caption"/>
      </w:pPr>
      <w:bookmarkStart w:id="45"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45"/>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46"/>
            <w:r>
              <w:t>Student Design</w:t>
            </w:r>
            <w:commentRangeEnd w:id="46"/>
            <w:r w:rsidR="00836811">
              <w:rPr>
                <w:rStyle w:val="CommentReference"/>
              </w:rPr>
              <w:commentReference w:id="46"/>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47"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47"/>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48"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48"/>
    </w:p>
    <w:p w14:paraId="64B55788" w14:textId="77777777" w:rsidR="008D3DED" w:rsidRDefault="008D3DED" w:rsidP="00753253">
      <w:pPr>
        <w:pStyle w:val="Caption"/>
      </w:pPr>
    </w:p>
    <w:p w14:paraId="1BEBDE7D" w14:textId="77777777" w:rsidR="008D3DED" w:rsidRPr="000929F7" w:rsidRDefault="008D3DED" w:rsidP="008D3DED">
      <w:pPr>
        <w:rPr>
          <w:i/>
        </w:rPr>
      </w:pPr>
      <w:r w:rsidRPr="000929F7">
        <w:rPr>
          <w:i/>
        </w:rPr>
        <w:t xml:space="preserve">List all purchased components with both TS and GLV connections (at min </w:t>
      </w:r>
      <w:commentRangeStart w:id="49"/>
      <w:r w:rsidRPr="000929F7">
        <w:rPr>
          <w:i/>
        </w:rPr>
        <w:t xml:space="preserve">motor controller </w:t>
      </w:r>
      <w:commentRangeEnd w:id="49"/>
      <w:r w:rsidR="009E0F80">
        <w:rPr>
          <w:rStyle w:val="CommentReference"/>
        </w:rPr>
        <w:commentReference w:id="49"/>
      </w:r>
      <w:r w:rsidRPr="000929F7">
        <w:rPr>
          <w:i/>
        </w:rPr>
        <w:t>and AMS)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6A3F95" w:rsidP="00117AD4">
            <w:pPr>
              <w:pStyle w:val="normal0"/>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6A3F95"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0" w:name="_Toc442209105"/>
      <w:r>
        <w:t>Isolation &amp; Insulation</w:t>
      </w:r>
      <w:bookmarkEnd w:id="50"/>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1"/>
            <w:r>
              <w:t>?</w:t>
            </w:r>
            <w:commentRangeEnd w:id="51"/>
            <w:r>
              <w:rPr>
                <w:rStyle w:val="CommentReference"/>
              </w:rPr>
              <w:commentReference w:id="51"/>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2"/>
            <w:r w:rsidRPr="00E93CB9">
              <w:rPr>
                <w:rFonts w:eastAsia="Times New Roman"/>
                <w:color w:val="000000"/>
              </w:rPr>
              <w:t xml:space="preserve">Can bus isolation description. </w:t>
            </w:r>
            <w:commentRangeEnd w:id="52"/>
            <w:r w:rsidR="009F43B9">
              <w:rPr>
                <w:rStyle w:val="CommentReference"/>
              </w:rPr>
              <w:commentReference w:id="52"/>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7EB852B" w:rsidR="005F13CF" w:rsidRDefault="00785906" w:rsidP="005F13CF">
            <w:pPr>
              <w:keepNext/>
              <w:keepLines/>
            </w:pPr>
            <w:commentRangeStart w:id="53"/>
            <w:r>
              <w:t>?</w:t>
            </w:r>
            <w:commentRangeEnd w:id="53"/>
            <w:r w:rsidR="003B3CE9">
              <w:rPr>
                <w:rStyle w:val="CommentReference"/>
              </w:rPr>
              <w:commentReference w:id="53"/>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54"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54"/>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55"/>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55"/>
      <w:r w:rsidR="00137380">
        <w:rPr>
          <w:rStyle w:val="CommentReference"/>
        </w:rPr>
        <w:commentReference w:id="55"/>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56" w:name="_Ref433034964"/>
      <w:bookmarkStart w:id="57" w:name="_Ref433034959"/>
      <w:bookmarkStart w:id="58"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56"/>
      <w:r>
        <w:t>- Insulating Materials</w:t>
      </w:r>
      <w:bookmarkEnd w:id="57"/>
      <w:bookmarkEnd w:id="58"/>
    </w:p>
    <w:p w14:paraId="57C1EE50" w14:textId="77777777" w:rsidR="00FE1402" w:rsidRPr="00FE1402" w:rsidRDefault="00450834" w:rsidP="00F36550">
      <w:pPr>
        <w:pStyle w:val="Heading2"/>
        <w:spacing w:after="0"/>
      </w:pPr>
      <w:bookmarkStart w:id="59" w:name="_Toc442209106"/>
      <w:commentRangeStart w:id="60"/>
      <w:r>
        <w:lastRenderedPageBreak/>
        <w:t>Conduit</w:t>
      </w:r>
      <w:bookmarkEnd w:id="59"/>
      <w:commentRangeEnd w:id="60"/>
      <w:r w:rsidR="00D130F9">
        <w:rPr>
          <w:rStyle w:val="CommentReference"/>
          <w:rFonts w:eastAsia="Calibri" w:cs="Arial"/>
          <w:b w:val="0"/>
          <w:bCs w:val="0"/>
          <w:color w:val="auto"/>
        </w:rPr>
        <w:commentReference w:id="60"/>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1"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1"/>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2" w:name="_Toc442209107"/>
      <w:r w:rsidRPr="000134F4">
        <w:t>Shielded dual-insulated cable</w:t>
      </w:r>
      <w:bookmarkEnd w:id="62"/>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3"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3"/>
    </w:p>
    <w:p w14:paraId="67C03114" w14:textId="77777777" w:rsidR="00F36550" w:rsidRDefault="00450834" w:rsidP="00F36550">
      <w:pPr>
        <w:pStyle w:val="Heading2"/>
        <w:spacing w:after="0"/>
      </w:pPr>
      <w:bookmarkStart w:id="64" w:name="_Toc442209108"/>
      <w:commentRangeStart w:id="65"/>
      <w:r>
        <w:t>Firewall(s)</w:t>
      </w:r>
      <w:bookmarkEnd w:id="64"/>
      <w:commentRangeEnd w:id="65"/>
      <w:r w:rsidR="009B2AB7">
        <w:rPr>
          <w:rStyle w:val="CommentReference"/>
          <w:rFonts w:eastAsia="Calibri" w:cs="Arial"/>
          <w:b w:val="0"/>
          <w:bCs w:val="0"/>
          <w:color w:val="auto"/>
        </w:rPr>
        <w:commentReference w:id="65"/>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66" w:name="_Toc442209109"/>
      <w:r>
        <w:lastRenderedPageBreak/>
        <w:t xml:space="preserve">Electric </w:t>
      </w:r>
      <w:r w:rsidR="006A04F7">
        <w:t>Tractive System</w:t>
      </w:r>
      <w:bookmarkEnd w:id="66"/>
      <w:r w:rsidR="00C95CE5">
        <w:rPr>
          <w:rFonts w:eastAsia="Arial" w:cs="Arial"/>
        </w:rPr>
        <w:t xml:space="preserve"> </w:t>
      </w:r>
    </w:p>
    <w:p w14:paraId="53766355" w14:textId="77777777" w:rsidR="00C1229B" w:rsidRPr="00C1229B" w:rsidRDefault="00C1229B" w:rsidP="00C1229B">
      <w:commentRangeStart w:id="67"/>
      <w:r>
        <w:t>Person primarily responsible for this section:</w:t>
      </w:r>
      <w:commentRangeEnd w:id="67"/>
      <w:r w:rsidR="00283EB4">
        <w:rPr>
          <w:rStyle w:val="CommentReference"/>
        </w:rPr>
        <w:commentReference w:id="67"/>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68" w:name="_Toc442209110"/>
      <w:commentRangeStart w:id="69"/>
      <w:r>
        <w:t>Motor</w:t>
      </w:r>
      <w:r w:rsidR="007E3A4E">
        <w:rPr>
          <w:rFonts w:eastAsia="Arial" w:cs="Arial"/>
        </w:rPr>
        <w:t>(s)</w:t>
      </w:r>
      <w:bookmarkEnd w:id="68"/>
      <w:commentRangeEnd w:id="69"/>
      <w:r w:rsidR="00283EB4">
        <w:rPr>
          <w:rStyle w:val="CommentReference"/>
          <w:rFonts w:eastAsia="Calibri" w:cs="Arial"/>
          <w:b w:val="0"/>
          <w:bCs w:val="0"/>
          <w:color w:val="auto"/>
        </w:rPr>
        <w:commentReference w:id="69"/>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(Vrms l-l or Vdc)</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70"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0"/>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1" w:name="_Toc442209111"/>
      <w:bookmarkStart w:id="72" w:name="_Toc371591206"/>
      <w:bookmarkEnd w:id="12"/>
      <w:commentRangeStart w:id="73"/>
      <w:r w:rsidRPr="00C56F40">
        <w:t>Motor</w:t>
      </w:r>
      <w:r w:rsidRPr="00C56F40">
        <w:rPr>
          <w:rFonts w:eastAsia="Arial" w:cs="Arial"/>
        </w:rPr>
        <w:t xml:space="preserve"> </w:t>
      </w:r>
      <w:r>
        <w:t>C</w:t>
      </w:r>
      <w:r w:rsidRPr="00C56F40">
        <w:t>ontroller</w:t>
      </w:r>
      <w:bookmarkEnd w:id="71"/>
      <w:commentRangeEnd w:id="73"/>
      <w:r w:rsidR="00283EB4">
        <w:rPr>
          <w:rStyle w:val="CommentReference"/>
          <w:rFonts w:eastAsia="Calibri" w:cs="Arial"/>
          <w:b w:val="0"/>
          <w:bCs w:val="0"/>
          <w:color w:val="auto"/>
        </w:rPr>
        <w:commentReference w:id="73"/>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(Vac l-l or Vdc)</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74"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74"/>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75" w:name="_Toc442209112"/>
      <w:r>
        <w:lastRenderedPageBreak/>
        <w:t>Tractive System Measurement</w:t>
      </w:r>
      <w:r>
        <w:rPr>
          <w:rFonts w:eastAsia="Arial" w:cs="Arial"/>
        </w:rPr>
        <w:t xml:space="preserve"> </w:t>
      </w:r>
      <w:r>
        <w:t>Points (TSMP)</w:t>
      </w:r>
      <w:bookmarkEnd w:id="75"/>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76"/>
      <w:r w:rsidR="00A4078E" w:rsidRPr="000929F7">
        <w:rPr>
          <w:rFonts w:eastAsia="Arial"/>
          <w:i/>
        </w:rPr>
        <w:t xml:space="preserve">TSMP </w:t>
      </w:r>
      <w:r w:rsidR="00A4078E" w:rsidRPr="000929F7">
        <w:rPr>
          <w:i/>
        </w:rPr>
        <w:t xml:space="preserve">housing </w:t>
      </w:r>
      <w:r w:rsidRPr="000929F7">
        <w:rPr>
          <w:i/>
        </w:rPr>
        <w:t>and location</w:t>
      </w:r>
      <w:commentRangeEnd w:id="76"/>
      <w:r w:rsidR="00857225">
        <w:rPr>
          <w:rStyle w:val="CommentReference"/>
        </w:rPr>
        <w:commentReference w:id="76"/>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77"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77"/>
    </w:p>
    <w:p w14:paraId="6FCA2919" w14:textId="77777777" w:rsidR="00FE1402" w:rsidRPr="00FE1402" w:rsidRDefault="00A4078E" w:rsidP="00F36550">
      <w:pPr>
        <w:pStyle w:val="Heading2"/>
        <w:spacing w:after="0"/>
      </w:pPr>
      <w:bookmarkStart w:id="78" w:name="_Toc442209113"/>
      <w:commentRangeStart w:id="79"/>
      <w:r>
        <w:t>Pre-</w:t>
      </w:r>
      <w:r w:rsidRPr="00FE1402">
        <w:t>Charge</w:t>
      </w:r>
      <w:r>
        <w:rPr>
          <w:rFonts w:eastAsia="Arial" w:cs="Arial"/>
        </w:rPr>
        <w:t xml:space="preserve"> </w:t>
      </w:r>
      <w:r>
        <w:t>circuitry</w:t>
      </w:r>
      <w:bookmarkEnd w:id="78"/>
      <w:commentRangeEnd w:id="79"/>
      <w:r w:rsidR="00DB21DC">
        <w:rPr>
          <w:rStyle w:val="CommentReference"/>
          <w:rFonts w:eastAsia="Calibri" w:cs="Arial"/>
          <w:b w:val="0"/>
          <w:bCs w:val="0"/>
          <w:color w:val="auto"/>
        </w:rPr>
        <w:commentReference w:id="79"/>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0"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0"/>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1"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1"/>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2" w:name="_Toc442209114"/>
      <w:commentRangeStart w:id="83"/>
      <w:r>
        <w:t>Discharge</w:t>
      </w:r>
      <w:r>
        <w:rPr>
          <w:rFonts w:eastAsia="Arial" w:cs="Arial"/>
        </w:rPr>
        <w:t xml:space="preserve"> </w:t>
      </w:r>
      <w:r>
        <w:t>circuitry</w:t>
      </w:r>
      <w:bookmarkEnd w:id="82"/>
      <w:commentRangeEnd w:id="83"/>
      <w:r w:rsidR="00473C11">
        <w:rPr>
          <w:rStyle w:val="CommentReference"/>
          <w:rFonts w:eastAsia="Calibri" w:cs="Arial"/>
          <w:b w:val="0"/>
          <w:bCs w:val="0"/>
          <w:color w:val="auto"/>
        </w:rPr>
        <w:commentReference w:id="83"/>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84"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84"/>
    </w:p>
    <w:p w14:paraId="3E671A10" w14:textId="77777777" w:rsidR="00A4078E" w:rsidRDefault="00A4078E" w:rsidP="00F36550">
      <w:pPr>
        <w:pStyle w:val="Heading2"/>
        <w:spacing w:after="0"/>
      </w:pPr>
      <w:bookmarkStart w:id="85" w:name="_Toc442209115"/>
      <w:commentRangeStart w:id="86"/>
      <w:r>
        <w:lastRenderedPageBreak/>
        <w:t>HV</w:t>
      </w:r>
      <w:r>
        <w:rPr>
          <w:rFonts w:eastAsia="Arial" w:cs="Arial"/>
        </w:rPr>
        <w:t xml:space="preserve"> </w:t>
      </w:r>
      <w:r>
        <w:t>Disconnect</w:t>
      </w:r>
      <w:r>
        <w:rPr>
          <w:rFonts w:eastAsia="Arial" w:cs="Arial"/>
        </w:rPr>
        <w:t xml:space="preserve"> </w:t>
      </w:r>
      <w:r>
        <w:t>(HVD)</w:t>
      </w:r>
      <w:bookmarkEnd w:id="85"/>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87" w:name="_Toc442209116"/>
      <w:commentRangeEnd w:id="86"/>
      <w:r>
        <w:rPr>
          <w:rStyle w:val="CommentReference"/>
          <w:rFonts w:eastAsia="Calibri" w:cs="Arial"/>
          <w:b w:val="0"/>
          <w:bCs w:val="0"/>
          <w:color w:val="auto"/>
        </w:rPr>
        <w:commentReference w:id="86"/>
      </w:r>
      <w:r w:rsidR="002B20FE">
        <w:t xml:space="preserve">Accelerator Actuator / </w:t>
      </w:r>
      <w:r w:rsidR="00D0591D">
        <w:t>Throttle Position</w:t>
      </w:r>
      <w:r w:rsidR="00D0591D" w:rsidRPr="00AF5648">
        <w:rPr>
          <w:rFonts w:eastAsia="Arial"/>
        </w:rPr>
        <w:t xml:space="preserve"> </w:t>
      </w:r>
      <w:r w:rsidR="002B20FE">
        <w:t>Sensor</w:t>
      </w:r>
      <w:bookmarkEnd w:id="87"/>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0"/>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88"/>
            <w:r>
              <w:t>?</w:t>
            </w:r>
            <w:commentRangeEnd w:id="88"/>
            <w:r>
              <w:rPr>
                <w:rStyle w:val="CommentReference"/>
              </w:rPr>
              <w:commentReference w:id="88"/>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Pr>
                <w:rFonts w:eastAsia="Arial"/>
                <w:color w:val="000000"/>
              </w:rPr>
              <w:t>Encoder principle (e.g.Potentiometer):</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AF5648" w:rsidRDefault="00FD75E0" w:rsidP="003879B7">
            <w:pPr>
              <w:pStyle w:val="TableContents"/>
              <w:rPr>
                <w:lang w:val="de-DE"/>
              </w:rPr>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89" w:name="_Toc345362493"/>
      <w:bookmarkStart w:id="90"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89"/>
      <w:bookmarkEnd w:id="90"/>
    </w:p>
    <w:p w14:paraId="6A225E43" w14:textId="77777777" w:rsidR="00D0591D" w:rsidRPr="00AF5648" w:rsidRDefault="002B20FE" w:rsidP="00F36550">
      <w:pPr>
        <w:pStyle w:val="Heading2"/>
        <w:spacing w:after="0"/>
      </w:pPr>
      <w:bookmarkStart w:id="91" w:name="_Toc371591208"/>
      <w:bookmarkStart w:id="92"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91"/>
      <w:bookmarkEnd w:id="92"/>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93" w:name="_Toc442209118"/>
      <w:r>
        <w:lastRenderedPageBreak/>
        <w:t>Accumulator System</w:t>
      </w:r>
      <w:bookmarkEnd w:id="93"/>
    </w:p>
    <w:p w14:paraId="0762A363" w14:textId="77777777" w:rsidR="006A04F7" w:rsidRPr="00C1229B" w:rsidRDefault="006A04F7" w:rsidP="00C1229B">
      <w:commentRangeStart w:id="94"/>
      <w:r>
        <w:t>Person primarily responsible for this section:</w:t>
      </w:r>
      <w:commentRangeEnd w:id="94"/>
      <w:r w:rsidR="00BB7E05">
        <w:rPr>
          <w:rStyle w:val="CommentReference"/>
        </w:rPr>
        <w:commentReference w:id="94"/>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95" w:name="_Toc442209119"/>
      <w:r>
        <w:t>Accumulator</w:t>
      </w:r>
      <w:r>
        <w:rPr>
          <w:rFonts w:eastAsia="Arial" w:cs="Arial"/>
        </w:rPr>
        <w:t xml:space="preserve"> </w:t>
      </w:r>
      <w:r w:rsidR="005E5A66">
        <w:t>Pack</w:t>
      </w:r>
      <w:bookmarkEnd w:id="95"/>
    </w:p>
    <w:p w14:paraId="3EA8933F" w14:textId="77777777" w:rsidR="006A04F7" w:rsidRPr="00D52AC5" w:rsidRDefault="005E5A66" w:rsidP="00F36550">
      <w:pPr>
        <w:spacing w:after="0"/>
        <w:rPr>
          <w:i/>
        </w:rPr>
      </w:pPr>
      <w:r w:rsidRPr="00D52AC5">
        <w:rPr>
          <w:i/>
        </w:rPr>
        <w:t xml:space="preserve">Provide a </w:t>
      </w:r>
      <w:commentRangeStart w:id="96"/>
      <w:r w:rsidRPr="00D52AC5">
        <w:rPr>
          <w:i/>
        </w:rPr>
        <w:t xml:space="preserve">narrative design </w:t>
      </w:r>
      <w:commentRangeEnd w:id="96"/>
      <w:r w:rsidR="00025587">
        <w:rPr>
          <w:rStyle w:val="CommentReference"/>
        </w:rPr>
        <w:commentReference w:id="96"/>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97"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97"/>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98" w:name="_Toc442209120"/>
      <w:r>
        <w:t>Cell</w:t>
      </w:r>
      <w:r>
        <w:rPr>
          <w:rFonts w:eastAsia="Arial" w:cs="Arial"/>
        </w:rPr>
        <w:t xml:space="preserve"> </w:t>
      </w:r>
      <w:r>
        <w:t>description</w:t>
      </w:r>
      <w:bookmarkEnd w:id="98"/>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99"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99"/>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0" w:name="_Toc442209121"/>
      <w:r>
        <w:t>Cell</w:t>
      </w:r>
      <w:r>
        <w:rPr>
          <w:rFonts w:eastAsia="Arial" w:cs="Arial"/>
        </w:rPr>
        <w:t xml:space="preserve"> </w:t>
      </w:r>
      <w:r>
        <w:t>configuration</w:t>
      </w:r>
      <w:bookmarkEnd w:id="100"/>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01" w:name="_Toc442209122"/>
      <w:r>
        <w:t>Segment Maintenance Disconnect</w:t>
      </w:r>
      <w:bookmarkEnd w:id="101"/>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02"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02"/>
    </w:p>
    <w:p w14:paraId="1FF04220" w14:textId="77777777" w:rsidR="006A04F7" w:rsidRDefault="006A04F7" w:rsidP="00F36550">
      <w:pPr>
        <w:pStyle w:val="Heading2"/>
        <w:spacing w:after="0"/>
      </w:pPr>
      <w:bookmarkStart w:id="103" w:name="_Toc442209123"/>
      <w:r>
        <w:t>Lithium-Ion Pouch Cells</w:t>
      </w:r>
      <w:bookmarkEnd w:id="103"/>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04" w:name="_Toc442209124"/>
      <w:r>
        <w:t>Cell</w:t>
      </w:r>
      <w:r>
        <w:rPr>
          <w:rFonts w:eastAsia="Arial" w:cs="Arial"/>
        </w:rPr>
        <w:t xml:space="preserve"> </w:t>
      </w:r>
      <w:r>
        <w:t>temperature</w:t>
      </w:r>
      <w:r>
        <w:rPr>
          <w:rFonts w:eastAsia="Arial" w:cs="Arial"/>
        </w:rPr>
        <w:t xml:space="preserve"> </w:t>
      </w:r>
      <w:r>
        <w:t>monitoring</w:t>
      </w:r>
      <w:bookmarkEnd w:id="104"/>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05"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05"/>
    </w:p>
    <w:p w14:paraId="166F5992" w14:textId="77777777" w:rsidR="006A04F7" w:rsidRDefault="006A04F7" w:rsidP="00933B4C">
      <w:pPr>
        <w:pStyle w:val="Heading2"/>
      </w:pPr>
      <w:bookmarkStart w:id="106" w:name="_Toc442209125"/>
      <w:r>
        <w:t>Accumulator</w:t>
      </w:r>
      <w:r>
        <w:rPr>
          <w:rFonts w:eastAsia="Arial" w:cs="Arial"/>
        </w:rPr>
        <w:t xml:space="preserve"> </w:t>
      </w:r>
      <w:r>
        <w:t>Isolation</w:t>
      </w:r>
      <w:r>
        <w:rPr>
          <w:rFonts w:eastAsia="Arial" w:cs="Arial"/>
        </w:rPr>
        <w:t xml:space="preserve"> </w:t>
      </w:r>
      <w:r>
        <w:t>Relays (AIR)</w:t>
      </w:r>
      <w:bookmarkEnd w:id="106"/>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07"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07"/>
    </w:p>
    <w:p w14:paraId="56F97B77" w14:textId="77777777" w:rsidR="006A04F7" w:rsidRDefault="006A04F7" w:rsidP="00F36550">
      <w:pPr>
        <w:pStyle w:val="Heading2"/>
        <w:spacing w:after="0"/>
      </w:pPr>
      <w:bookmarkStart w:id="108" w:name="_Toc442209126"/>
      <w:r>
        <w:lastRenderedPageBreak/>
        <w:t>Accumulator</w:t>
      </w:r>
      <w:r>
        <w:rPr>
          <w:rFonts w:eastAsia="Arial" w:cs="Arial"/>
        </w:rPr>
        <w:t xml:space="preserve"> </w:t>
      </w:r>
      <w:r>
        <w:t>Management</w:t>
      </w:r>
      <w:r>
        <w:rPr>
          <w:rFonts w:eastAsia="Arial" w:cs="Arial"/>
        </w:rPr>
        <w:t xml:space="preserve"> </w:t>
      </w:r>
      <w:r>
        <w:t>System (AMS)</w:t>
      </w:r>
      <w:bookmarkEnd w:id="108"/>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09"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09"/>
    </w:p>
    <w:p w14:paraId="7D7D4F7B" w14:textId="77777777" w:rsidR="006A04F7" w:rsidRDefault="006A04F7" w:rsidP="00F36550">
      <w:pPr>
        <w:pStyle w:val="Heading2"/>
        <w:spacing w:after="0"/>
      </w:pPr>
      <w:bookmarkStart w:id="110"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0"/>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Through a motor and controller characterization, the maximum RPM is 4500 RPM with a maximum possible torque of 92 ft-lbs. The maximum efficiency motor speed in the fully integrated car is 2500 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11" w:name="_Toc442209128"/>
      <w:r>
        <w:t>Accumulator</w:t>
      </w:r>
      <w:r>
        <w:rPr>
          <w:rFonts w:eastAsia="Arial" w:cs="Arial"/>
        </w:rPr>
        <w:t xml:space="preserve"> </w:t>
      </w:r>
      <w:r>
        <w:t>indicator</w:t>
      </w:r>
      <w:bookmarkEnd w:id="111"/>
    </w:p>
    <w:p w14:paraId="4C09C6C3" w14:textId="77777777" w:rsidR="0022455C" w:rsidRPr="00E93CB9" w:rsidRDefault="0022455C" w:rsidP="0022455C">
      <w:pPr>
        <w:spacing w:after="0" w:line="240" w:lineRule="auto"/>
        <w:rPr>
          <w:rFonts w:eastAsia="Times New Roman"/>
        </w:rPr>
      </w:pPr>
      <w:bookmarkStart w:id="112"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12"/>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ＭＳ ゴシック"/>
                  <w14:uncheckedState w14:val="2610" w14:font="ＭＳ ゴシック"/>
                </w14:checkbox>
              </w:sdtPr>
              <w:sdtEnd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ＭＳ ゴシック"/>
                  <w14:uncheckedState w14:val="2610" w14:font="ＭＳ ゴシック"/>
                </w14:checkbox>
              </w:sdtPr>
              <w:sdtEnd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113"/>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ＭＳ ゴシック"/>
                  <w14:uncheckedState w14:val="2610" w14:font="ＭＳ ゴシック"/>
                </w14:checkbox>
              </w:sdtPr>
              <w:sdtEndPr/>
              <w:sdtContent>
                <w:r w:rsidR="00552B78">
                  <w:rPr>
                    <w:rFonts w:ascii="MS Gothic" w:eastAsia="MS Gothic" w:hAnsi="MS Gothic" w:hint="eastAsia"/>
                    <w:sz w:val="24"/>
                  </w:rPr>
                  <w:t>☒</w:t>
                </w:r>
              </w:sdtContent>
            </w:sdt>
            <w:r>
              <w:rPr>
                <w:sz w:val="24"/>
              </w:rPr>
              <w:t xml:space="preserve"> No</w:t>
            </w:r>
            <w:commentRangeEnd w:id="113"/>
            <w:r w:rsidR="00533331">
              <w:rPr>
                <w:rStyle w:val="CommentReference"/>
              </w:rPr>
              <w:commentReference w:id="113"/>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114"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14"/>
    </w:p>
    <w:p w14:paraId="5EEB2274" w14:textId="77777777" w:rsidR="006A04F7" w:rsidRDefault="006A04F7" w:rsidP="00F36550">
      <w:pPr>
        <w:pStyle w:val="Heading2"/>
        <w:spacing w:after="0"/>
      </w:pPr>
      <w:bookmarkStart w:id="115" w:name="_Toc442209130"/>
      <w:r>
        <w:t>Accumulator Container/Housing</w:t>
      </w:r>
      <w:bookmarkEnd w:id="115"/>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2"/>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5"/>
          <w:footerReference w:type="even" r:id="rId56"/>
          <w:headerReference w:type="first" r:id="rId57"/>
          <w:footerReference w:type="first" r:id="rId58"/>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16" w:name="_Toc442209131"/>
      <w:r>
        <w:lastRenderedPageBreak/>
        <w:t>Safety Controls and Indicators</w:t>
      </w:r>
      <w:bookmarkEnd w:id="116"/>
    </w:p>
    <w:p w14:paraId="7346F4A6" w14:textId="77777777" w:rsidR="00D0591D" w:rsidRDefault="00D0591D" w:rsidP="00F36550">
      <w:pPr>
        <w:pStyle w:val="Heading2"/>
        <w:spacing w:after="0"/>
      </w:pPr>
      <w:bookmarkStart w:id="117" w:name="_Toc442209132"/>
      <w:r>
        <w:t>Shutdown</w:t>
      </w:r>
      <w:r>
        <w:rPr>
          <w:rFonts w:eastAsia="Arial" w:cs="Arial"/>
        </w:rPr>
        <w:t xml:space="preserve"> </w:t>
      </w:r>
      <w:r>
        <w:t>Circuit</w:t>
      </w:r>
      <w:bookmarkEnd w:id="117"/>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18"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18"/>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19"/>
            <w:r w:rsidRPr="00652C55">
              <w:rPr>
                <w:b/>
              </w:rPr>
              <w:t>Function</w:t>
            </w:r>
            <w:r w:rsidR="00CC1991" w:rsidRPr="00652C55">
              <w:rPr>
                <w:b/>
              </w:rPr>
              <w:t xml:space="preserve"> </w:t>
            </w:r>
            <w:commentRangeEnd w:id="119"/>
            <w:r w:rsidR="00906CC7">
              <w:rPr>
                <w:rStyle w:val="CommentReference"/>
                <w:bCs w:val="0"/>
                <w:color w:val="auto"/>
              </w:rPr>
              <w:commentReference w:id="119"/>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5352EF4A" w14:textId="77777777" w:rsidTr="006903C2">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2BCE30" w14:textId="0500A917" w:rsidR="00AD3D6E" w:rsidRPr="002F736A" w:rsidRDefault="00AD3D6E" w:rsidP="00CE4183">
            <w:pPr>
              <w:pStyle w:val="TableContents"/>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92083D" w14:textId="056392ED" w:rsidR="00AD3D6E" w:rsidRDefault="00AD3D6E" w:rsidP="00CE4183">
            <w:pPr>
              <w:pStyle w:val="TableContents"/>
            </w:pPr>
            <w:r w:rsidRPr="00652C55">
              <w:rPr>
                <w:b/>
              </w:rPr>
              <w:t xml:space="preserve">Function </w:t>
            </w:r>
            <w:r>
              <w:rPr>
                <w:b/>
              </w:rPr>
              <w:br/>
            </w:r>
            <w:r w:rsidRPr="00652C55">
              <w:rPr>
                <w:b/>
              </w:rPr>
              <w:t>(</w:t>
            </w:r>
            <w:r>
              <w:rPr>
                <w:b/>
              </w:rPr>
              <w:t xml:space="preserve">Momentary, </w:t>
            </w:r>
            <w:r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20"/>
            <w:r w:rsidRPr="002F736A">
              <w:t>CSMS</w:t>
            </w:r>
            <w:commentRangeEnd w:id="120"/>
            <w:r w:rsidR="00906CC7">
              <w:rPr>
                <w:rStyle w:val="CommentReference"/>
              </w:rPr>
              <w:commentReference w:id="120"/>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lastRenderedPageBreak/>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r>
              <w:t>Bender ISOMETER IR155-3203. Operating with normal specs stated on the datasheet. OK</w:t>
            </w:r>
            <w:r>
              <w:rPr>
                <w:vertAlign w:val="subscript"/>
              </w:rPr>
              <w:t>HS</w:t>
            </w:r>
            <w:r>
              <w:t xml:space="preserve"> will be used for monitoring ground faults. Normally outputs digital HIGH.</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77777777" w:rsidR="00AD3D6E" w:rsidRDefault="00AD3D6E" w:rsidP="00CE4183">
            <w:pPr>
              <w:pStyle w:val="TableContents"/>
            </w:pPr>
          </w:p>
        </w:tc>
      </w:tr>
    </w:tbl>
    <w:p w14:paraId="0F6E8AA3" w14:textId="77777777" w:rsidR="00D0591D" w:rsidRDefault="00D0591D" w:rsidP="00753253">
      <w:pPr>
        <w:pStyle w:val="Table"/>
      </w:pPr>
      <w:bookmarkStart w:id="121"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21"/>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22"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22"/>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23"/>
      <w:r>
        <w:rPr>
          <w:rFonts w:eastAsia="Arial"/>
          <w:noProof/>
          <w:lang w:eastAsia="en-US"/>
        </w:rPr>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23"/>
      <w:r w:rsidR="00FD6195">
        <w:rPr>
          <w:rStyle w:val="CommentReference"/>
        </w:rPr>
        <w:commentReference w:id="123"/>
      </w:r>
    </w:p>
    <w:p w14:paraId="029E9200" w14:textId="77777777" w:rsidR="005E68E7" w:rsidRDefault="005E68E7" w:rsidP="005E68E7">
      <w:pPr>
        <w:pStyle w:val="Caption"/>
      </w:pPr>
      <w:bookmarkStart w:id="124"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24"/>
    </w:p>
    <w:p w14:paraId="1853CA4B" w14:textId="77777777" w:rsidR="00D0591D" w:rsidRDefault="00D0591D" w:rsidP="00F36550">
      <w:pPr>
        <w:pStyle w:val="Heading2"/>
        <w:spacing w:after="0"/>
      </w:pPr>
      <w:bookmarkStart w:id="125" w:name="_Toc442209133"/>
      <w:r>
        <w:t>IMD</w:t>
      </w:r>
      <w:bookmarkEnd w:id="125"/>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commentRangeStart w:id="126"/>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w:t>
            </w:r>
            <w:commentRangeStart w:id="127"/>
            <w:commentRangeStart w:id="128"/>
            <w:r>
              <w:rPr>
                <w:rFonts w:eastAsia="Arial"/>
                <w:color w:val="000000"/>
                <w:sz w:val="24"/>
                <w:szCs w:val="24"/>
              </w:rPr>
              <w:t>Volt</w:t>
            </w:r>
            <w:commentRangeEnd w:id="127"/>
            <w:r>
              <w:commentReference w:id="127"/>
            </w:r>
            <w:commentRangeEnd w:id="128"/>
            <w:r>
              <w:commentReference w:id="128"/>
            </w:r>
            <w:r>
              <w:rPr>
                <w:rFonts w:eastAsia="Arial"/>
                <w:color w:val="000000"/>
                <w:sz w:val="24"/>
                <w:szCs w:val="24"/>
              </w:rPr>
              <w:t>)</w:t>
            </w:r>
            <w:commentRangeEnd w:id="126"/>
            <w:r w:rsidR="00B831B2">
              <w:rPr>
                <w:rStyle w:val="CommentReference"/>
              </w:rPr>
              <w:commentReference w:id="126"/>
            </w:r>
          </w:p>
        </w:tc>
      </w:tr>
    </w:tbl>
    <w:p w14:paraId="67F0ACDE" w14:textId="77777777" w:rsidR="00D0591D" w:rsidRPr="00B075B4" w:rsidRDefault="00D0591D" w:rsidP="00753253">
      <w:pPr>
        <w:pStyle w:val="Table"/>
      </w:pPr>
      <w:bookmarkStart w:id="129"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29"/>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0"/>
      </w:r>
    </w:p>
    <w:p w14:paraId="744CE7CD" w14:textId="77777777" w:rsidR="00D0591D" w:rsidRDefault="00D0591D" w:rsidP="00F36550">
      <w:pPr>
        <w:pStyle w:val="Heading2"/>
        <w:spacing w:after="0"/>
      </w:pPr>
      <w:bookmarkStart w:id="131"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31"/>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0"/>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32"/>
      <w:r>
        <w:rPr>
          <w:noProof/>
          <w:lang w:eastAsia="en-US"/>
        </w:rPr>
        <w:lastRenderedPageBreak/>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2238375"/>
                    </a:xfrm>
                    <a:prstGeom prst="rect">
                      <a:avLst/>
                    </a:prstGeom>
                  </pic:spPr>
                </pic:pic>
              </a:graphicData>
            </a:graphic>
          </wp:inline>
        </w:drawing>
      </w:r>
      <w:commentRangeEnd w:id="132"/>
      <w:r w:rsidR="00FF64B6">
        <w:rPr>
          <w:rStyle w:val="CommentReference"/>
        </w:rPr>
        <w:commentReference w:id="132"/>
      </w:r>
    </w:p>
    <w:p w14:paraId="65454C9D" w14:textId="77777777" w:rsidR="00D0591D" w:rsidRDefault="00D0591D" w:rsidP="00F36550">
      <w:pPr>
        <w:pStyle w:val="Heading2"/>
        <w:spacing w:after="0"/>
      </w:pPr>
      <w:bookmarkStart w:id="133" w:name="_Toc442209135"/>
      <w:r>
        <w:t>Shutdown System Interlocks</w:t>
      </w:r>
      <w:bookmarkEnd w:id="133"/>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34" w:name="_Toc442209136"/>
      <w:commentRangeStart w:id="135"/>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34"/>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35"/>
      <w:r w:rsidR="002E5880">
        <w:rPr>
          <w:rStyle w:val="CommentReference"/>
        </w:rPr>
        <w:commentReference w:id="135"/>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36" w:name="_Toc442209137"/>
      <w:r>
        <w:t>Tractive</w:t>
      </w:r>
      <w:r>
        <w:rPr>
          <w:rFonts w:eastAsia="Arial" w:cs="Arial"/>
        </w:rPr>
        <w:t xml:space="preserve"> </w:t>
      </w:r>
      <w:r>
        <w:t>System Voltage Present</w:t>
      </w:r>
      <w:r>
        <w:rPr>
          <w:rFonts w:eastAsia="Arial" w:cs="Arial"/>
        </w:rPr>
        <w:t xml:space="preserve"> </w:t>
      </w:r>
      <w:r>
        <w:t>light (TSVP)</w:t>
      </w:r>
      <w:bookmarkEnd w:id="136"/>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37"/>
      <w:r w:rsidRPr="00D52AC5">
        <w:rPr>
          <w:i/>
        </w:rPr>
        <w:t>provide</w:t>
      </w:r>
      <w:r w:rsidRPr="00D52AC5">
        <w:rPr>
          <w:rFonts w:eastAsia="Arial"/>
          <w:i/>
        </w:rPr>
        <w:t xml:space="preserve"> </w:t>
      </w:r>
      <w:r w:rsidRPr="00D52AC5">
        <w:rPr>
          <w:i/>
        </w:rPr>
        <w:t>schematics</w:t>
      </w:r>
      <w:commentRangeEnd w:id="137"/>
      <w:r w:rsidR="002E5880">
        <w:rPr>
          <w:rStyle w:val="CommentReference"/>
        </w:rPr>
        <w:commentReference w:id="137"/>
      </w:r>
      <w:r w:rsidRPr="00D52AC5">
        <w:rPr>
          <w:i/>
        </w:rPr>
        <w:t xml:space="preserve">. See </w:t>
      </w:r>
      <w:r w:rsidRPr="00D52AC5">
        <w:rPr>
          <w:b/>
          <w:i/>
        </w:rPr>
        <w:t>EV</w:t>
      </w:r>
      <w:r w:rsidR="00FA50F7">
        <w:rPr>
          <w:b/>
          <w:i/>
        </w:rPr>
        <w:t>9.3</w:t>
      </w:r>
    </w:p>
    <w:p w14:paraId="14592788" w14:textId="77777777" w:rsidR="00C95843" w:rsidRDefault="00C95843" w:rsidP="00C95843">
      <w:pPr>
        <w:pStyle w:val="normal0"/>
        <w:spacing w:after="0"/>
      </w:pPr>
      <w:commentRangeStart w:id="138"/>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opto-isolator to the low voltage side and will power two </w:t>
      </w:r>
      <w:r>
        <w:t>12 volt trailer clearance lamps found from www.superbrightleds.com - part number M9-x4.</w:t>
      </w:r>
      <w:commentRangeEnd w:id="138"/>
      <w:r w:rsidR="00275DE8">
        <w:rPr>
          <w:rStyle w:val="CommentReference"/>
          <w:rFonts w:eastAsia="Calibri"/>
          <w:color w:val="auto"/>
          <w:lang w:eastAsia="zh-CN"/>
        </w:rPr>
        <w:commentReference w:id="138"/>
      </w:r>
    </w:p>
    <w:p w14:paraId="5A6CA094" w14:textId="77777777" w:rsidR="00C95843" w:rsidRPr="00C95843" w:rsidRDefault="00C95843" w:rsidP="00F36550">
      <w:pPr>
        <w:spacing w:after="0"/>
      </w:pPr>
    </w:p>
    <w:p w14:paraId="3E778171" w14:textId="77777777" w:rsidR="00D0591D" w:rsidRDefault="00D0591D" w:rsidP="00F36550">
      <w:pPr>
        <w:pStyle w:val="Heading2"/>
        <w:spacing w:after="0"/>
      </w:pPr>
      <w:bookmarkStart w:id="139" w:name="_Toc442209138"/>
      <w:r>
        <w:t>Ready-To-Drive-Sound</w:t>
      </w:r>
      <w:r>
        <w:rPr>
          <w:rFonts w:eastAsia="Arial" w:cs="Arial"/>
        </w:rPr>
        <w:t xml:space="preserve"> </w:t>
      </w:r>
      <w:r>
        <w:t>(RTDS)</w:t>
      </w:r>
      <w:bookmarkEnd w:id="139"/>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0"/>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40" w:name="_Toc442209139"/>
      <w:r>
        <w:lastRenderedPageBreak/>
        <w:t>GLV System</w:t>
      </w:r>
      <w:bookmarkEnd w:id="140"/>
    </w:p>
    <w:p w14:paraId="09908D2E" w14:textId="77777777" w:rsidR="00D0591D" w:rsidRPr="00C1229B" w:rsidRDefault="00D0591D" w:rsidP="00C1229B">
      <w:commentRangeStart w:id="141"/>
      <w:r>
        <w:t>Person primarily responsible for this section:</w:t>
      </w:r>
      <w:commentRangeEnd w:id="141"/>
      <w:r w:rsidR="001C640E">
        <w:rPr>
          <w:rStyle w:val="CommentReference"/>
        </w:rPr>
        <w:commentReference w:id="141"/>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42" w:name="_Toc442209140"/>
      <w:r>
        <w:t>GLV System Data</w:t>
      </w:r>
      <w:bookmarkEnd w:id="142"/>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43"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43"/>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44" w:name="_Toc442209141"/>
      <w:r>
        <w:lastRenderedPageBreak/>
        <w:t>Appendi</w:t>
      </w:r>
      <w:r w:rsidR="00D0591D">
        <w:t>ces</w:t>
      </w:r>
      <w:bookmarkEnd w:id="144"/>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45"/>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45"/>
      <w:r w:rsidR="003E23A3">
        <w:rPr>
          <w:rStyle w:val="CommentReference"/>
        </w:rPr>
        <w:commentReference w:id="145"/>
      </w:r>
    </w:p>
    <w:sectPr w:rsidR="005E68E7" w:rsidRPr="00D52AC5" w:rsidSect="00E75D92">
      <w:headerReference w:type="even" r:id="rId66"/>
      <w:footerReference w:type="even" r:id="rId67"/>
      <w:headerReference w:type="first" r:id="rId68"/>
      <w:footerReference w:type="first" r:id="rId6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C0A7573" w:rsidR="009E0F80" w:rsidRDefault="009E0F80">
      <w:pPr>
        <w:pStyle w:val="CommentText"/>
      </w:pPr>
      <w:r>
        <w:rPr>
          <w:rStyle w:val="CommentReference"/>
        </w:rPr>
        <w:annotationRef/>
      </w:r>
      <w:r>
        <w:t>Add CPR to this list</w:t>
      </w:r>
    </w:p>
  </w:comment>
  <w:comment w:id="13" w:author="Greg Flynn" w:date="2017-02-13T23:13:00Z" w:initials="GF">
    <w:p w14:paraId="281D4514" w14:textId="0BD2B482" w:rsidR="009E0F80" w:rsidRDefault="009E0F80">
      <w:pPr>
        <w:pStyle w:val="CommentText"/>
      </w:pPr>
      <w:r>
        <w:rPr>
          <w:rStyle w:val="CommentReference"/>
        </w:rPr>
        <w:annotationRef/>
      </w:r>
      <w:r>
        <w:t>Need to add a narrative</w:t>
      </w:r>
    </w:p>
  </w:comment>
  <w:comment w:id="15"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8" w:author="Greg Flynn" w:date="2017-02-13T23:13:00Z" w:initials="GF">
    <w:p w14:paraId="2D639720" w14:textId="5ED807C0" w:rsidR="009E0F80" w:rsidRDefault="009E0F80">
      <w:pPr>
        <w:pStyle w:val="CommentText"/>
      </w:pPr>
      <w:r>
        <w:rPr>
          <w:rStyle w:val="CommentReference"/>
        </w:rPr>
        <w:annotationRef/>
      </w:r>
      <w:r>
        <w:t>This is the mechanical location</w:t>
      </w:r>
    </w:p>
  </w:comment>
  <w:comment w:id="20"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bookmarkStart w:id="21" w:name="_GoBack"/>
      <w:bookmarkEnd w:id="21"/>
    </w:p>
  </w:comment>
  <w:comment w:id="24"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7" w:author="Greg Flynn" w:date="2017-02-13T23:43:00Z" w:initials="GF">
    <w:p w14:paraId="618753E4" w14:textId="6234046F" w:rsidR="0008410D" w:rsidRDefault="0008410D">
      <w:pPr>
        <w:pStyle w:val="CommentText"/>
      </w:pPr>
      <w:r>
        <w:rPr>
          <w:rStyle w:val="CommentReference"/>
        </w:rPr>
        <w:annotationRef/>
      </w:r>
      <w:r>
        <w:t>Is this correct?</w:t>
      </w:r>
    </w:p>
  </w:comment>
  <w:comment w:id="30" w:author="Greg Flynn" w:date="2017-02-13T23:44:00Z" w:initials="GF">
    <w:p w14:paraId="65487D22" w14:textId="0CC66F44" w:rsidR="00344035" w:rsidRDefault="00344035">
      <w:pPr>
        <w:pStyle w:val="CommentText"/>
      </w:pPr>
      <w:r>
        <w:rPr>
          <w:rStyle w:val="CommentReference"/>
        </w:rPr>
        <w:annotationRef/>
      </w:r>
      <w:r>
        <w:t>This seems wrong.  Doesn't the part blow before the fuse?</w:t>
      </w:r>
    </w:p>
  </w:comment>
  <w:comment w:id="33"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34" w:author="Greg Flynn" w:date="2017-02-13T23:15:00Z" w:initials="GF">
    <w:p w14:paraId="1DCF816E" w14:textId="26A96A85" w:rsidR="009E0F80" w:rsidRDefault="009E0F80">
      <w:pPr>
        <w:pStyle w:val="CommentText"/>
      </w:pPr>
      <w:r>
        <w:rPr>
          <w:rStyle w:val="CommentReference"/>
        </w:rPr>
        <w:annotationRef/>
      </w:r>
      <w:r>
        <w:t>Get the fault current solved for everyone</w:t>
      </w:r>
    </w:p>
  </w:comment>
  <w:comment w:id="35"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36" w:author="Greg Flynn" w:date="2017-02-13T23:16:00Z" w:initials="GF">
    <w:p w14:paraId="12F7AC88" w14:textId="2FBC20D0" w:rsidR="009E0F80" w:rsidRDefault="009E0F80">
      <w:pPr>
        <w:pStyle w:val="CommentText"/>
      </w:pPr>
      <w:r>
        <w:rPr>
          <w:rStyle w:val="CommentReference"/>
        </w:rPr>
        <w:annotationRef/>
      </w:r>
      <w:r>
        <w:t xml:space="preserve">There seem to be many repeats </w:t>
      </w:r>
    </w:p>
  </w:comment>
  <w:comment w:id="42"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44" w:author="Greg Flynn" w:date="2017-02-13T23:46:00Z" w:initials="GF">
    <w:p w14:paraId="6491664F" w14:textId="47950AFB" w:rsidR="00752C88" w:rsidRDefault="00752C88">
      <w:pPr>
        <w:pStyle w:val="CommentText"/>
      </w:pPr>
      <w:r>
        <w:rPr>
          <w:rStyle w:val="CommentReference"/>
        </w:rPr>
        <w:annotationRef/>
      </w:r>
      <w:r>
        <w:t>What should go here?</w:t>
      </w:r>
    </w:p>
  </w:comment>
  <w:comment w:id="46" w:author="Greg Flynn" w:date="2017-02-13T23:18:00Z" w:initials="GF">
    <w:p w14:paraId="14A8CAEC" w14:textId="2BEFF6D0" w:rsidR="009E0F80" w:rsidRDefault="009E0F80">
      <w:pPr>
        <w:pStyle w:val="CommentText"/>
      </w:pPr>
      <w:r>
        <w:rPr>
          <w:rStyle w:val="CommentReference"/>
        </w:rPr>
        <w:annotationRef/>
      </w:r>
      <w:r>
        <w:t>Get a better name for this</w:t>
      </w:r>
    </w:p>
  </w:comment>
  <w:comment w:id="49" w:author="Greg Flynn" w:date="2017-02-13T23:28:00Z" w:initials="GF">
    <w:p w14:paraId="59B50705" w14:textId="7A69328F" w:rsidR="009E0F80" w:rsidRDefault="009E0F80">
      <w:pPr>
        <w:pStyle w:val="CommentText"/>
      </w:pPr>
      <w:r>
        <w:rPr>
          <w:rStyle w:val="CommentReference"/>
        </w:rPr>
        <w:annotationRef/>
      </w:r>
      <w:r>
        <w:t xml:space="preserve">Where is the motor </w:t>
      </w:r>
      <w:r w:rsidR="000911A8">
        <w:t>information</w:t>
      </w:r>
    </w:p>
  </w:comment>
  <w:comment w:id="51" w:author="Greg Flynn" w:date="2017-02-13T23:29:00Z" w:initials="GF">
    <w:p w14:paraId="2DDAB0BB" w14:textId="4B74969F" w:rsidR="00305175" w:rsidRDefault="00305175">
      <w:pPr>
        <w:pStyle w:val="CommentText"/>
      </w:pPr>
      <w:r>
        <w:rPr>
          <w:rStyle w:val="CommentReference"/>
        </w:rPr>
        <w:annotationRef/>
      </w:r>
      <w:r>
        <w:t>Measurement</w:t>
      </w:r>
    </w:p>
  </w:comment>
  <w:comment w:id="52" w:author="Greg Flynn" w:date="2017-02-13T23:29:00Z" w:initials="GF">
    <w:p w14:paraId="4E596F67" w14:textId="03C5DCFF" w:rsidR="009F43B9" w:rsidRDefault="009F43B9">
      <w:pPr>
        <w:pStyle w:val="CommentText"/>
      </w:pPr>
      <w:r>
        <w:rPr>
          <w:rStyle w:val="CommentReference"/>
        </w:rPr>
        <w:annotationRef/>
      </w:r>
      <w:r>
        <w:t>What does this mean?</w:t>
      </w:r>
    </w:p>
  </w:comment>
  <w:comment w:id="53" w:author="Greg Flynn" w:date="2017-02-13T23:46:00Z" w:initials="GF">
    <w:p w14:paraId="6F79A934" w14:textId="000737BB" w:rsidR="003B3CE9" w:rsidRDefault="003B3CE9">
      <w:pPr>
        <w:pStyle w:val="CommentText"/>
      </w:pPr>
      <w:r>
        <w:rPr>
          <w:rStyle w:val="CommentReference"/>
        </w:rPr>
        <w:annotationRef/>
      </w:r>
      <w:r>
        <w:t xml:space="preserve">What should go here </w:t>
      </w:r>
    </w:p>
  </w:comment>
  <w:comment w:id="55"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0"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65" w:author="Greg Flynn" w:date="2017-02-13T23:32:00Z" w:initials="GF">
    <w:p w14:paraId="5D882D2D" w14:textId="66ACE72F" w:rsidR="009B2AB7" w:rsidRDefault="009B2AB7">
      <w:pPr>
        <w:pStyle w:val="CommentText"/>
      </w:pPr>
      <w:r>
        <w:rPr>
          <w:rStyle w:val="CommentReference"/>
        </w:rPr>
        <w:annotationRef/>
      </w:r>
      <w:r>
        <w:t>MEs will do this</w:t>
      </w:r>
    </w:p>
  </w:comment>
  <w:comment w:id="67" w:author="Greg Flynn" w:date="2017-02-13T23:33:00Z" w:initials="GF">
    <w:p w14:paraId="34B59542" w14:textId="6E6ED0D6" w:rsidR="00283EB4" w:rsidRDefault="00283EB4">
      <w:pPr>
        <w:pStyle w:val="CommentText"/>
      </w:pPr>
      <w:r>
        <w:rPr>
          <w:rStyle w:val="CommentReference"/>
        </w:rPr>
        <w:annotationRef/>
      </w:r>
      <w:r>
        <w:t>Who is in charge here?</w:t>
      </w:r>
    </w:p>
  </w:comment>
  <w:comment w:id="69" w:author="Greg Flynn" w:date="2017-02-13T23:34:00Z" w:initials="GF">
    <w:p w14:paraId="2C4EA219" w14:textId="173F1189" w:rsidR="00283EB4" w:rsidRDefault="00283EB4">
      <w:pPr>
        <w:pStyle w:val="CommentText"/>
      </w:pPr>
      <w:r>
        <w:rPr>
          <w:rStyle w:val="CommentReference"/>
        </w:rPr>
        <w:annotationRef/>
      </w:r>
      <w:r>
        <w:t>What is going on?</w:t>
      </w:r>
    </w:p>
  </w:comment>
  <w:comment w:id="73" w:author="Greg Flynn" w:date="2017-02-13T23:34:00Z" w:initials="GF">
    <w:p w14:paraId="69907F9F" w14:textId="3CFEF73A" w:rsidR="00283EB4" w:rsidRDefault="00283EB4">
      <w:pPr>
        <w:pStyle w:val="CommentText"/>
      </w:pPr>
      <w:r>
        <w:rPr>
          <w:rStyle w:val="CommentReference"/>
        </w:rPr>
        <w:annotationRef/>
      </w:r>
      <w:r>
        <w:t>Who should do this?</w:t>
      </w:r>
    </w:p>
  </w:comment>
  <w:comment w:id="76" w:author="Greg Flynn" w:date="2017-02-13T23:33:00Z" w:initials="GF">
    <w:p w14:paraId="52177378" w14:textId="1D7AFAC1" w:rsidR="00857225" w:rsidRDefault="00857225">
      <w:pPr>
        <w:pStyle w:val="CommentText"/>
      </w:pPr>
      <w:r>
        <w:rPr>
          <w:rStyle w:val="CommentReference"/>
        </w:rPr>
        <w:annotationRef/>
      </w:r>
      <w:r>
        <w:t>Where is the TSMP and what is the housing?</w:t>
      </w:r>
    </w:p>
  </w:comment>
  <w:comment w:id="79" w:author="Greg Flynn" w:date="2017-02-13T23:33:00Z" w:initials="GF">
    <w:p w14:paraId="25ACAB92" w14:textId="40595402" w:rsidR="00DB21DC" w:rsidRDefault="00DB21DC">
      <w:pPr>
        <w:pStyle w:val="CommentText"/>
      </w:pPr>
      <w:r>
        <w:rPr>
          <w:rStyle w:val="CommentReference"/>
        </w:rPr>
        <w:annotationRef/>
      </w:r>
      <w:r>
        <w:t>What are we doing here?</w:t>
      </w:r>
    </w:p>
  </w:comment>
  <w:comment w:id="83"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86" w:author="Greg Flynn" w:date="2017-02-13T23:34:00Z" w:initials="GF">
    <w:p w14:paraId="71249699" w14:textId="0A2C45D4" w:rsidR="008E39F0" w:rsidRDefault="008E39F0">
      <w:pPr>
        <w:pStyle w:val="CommentText"/>
      </w:pPr>
      <w:r>
        <w:rPr>
          <w:rStyle w:val="CommentReference"/>
        </w:rPr>
        <w:annotationRef/>
      </w:r>
      <w:r>
        <w:t>Should TSI do this?</w:t>
      </w:r>
    </w:p>
  </w:comment>
  <w:comment w:id="88" w:author="Greg Flynn" w:date="2017-02-13T23:36:00Z" w:initials="GF">
    <w:p w14:paraId="5464A519" w14:textId="151C17B3" w:rsidR="00C457D4" w:rsidRDefault="00C457D4">
      <w:pPr>
        <w:pStyle w:val="CommentText"/>
      </w:pPr>
      <w:r>
        <w:rPr>
          <w:rStyle w:val="CommentReference"/>
        </w:rPr>
        <w:annotationRef/>
      </w:r>
      <w:r>
        <w:t>What's going on here?</w:t>
      </w:r>
    </w:p>
  </w:comment>
  <w:comment w:id="94"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96" w:author="Greg Flynn" w:date="2017-02-13T23:37:00Z" w:initials="GF">
    <w:p w14:paraId="63248011" w14:textId="04030CD8" w:rsidR="00025587" w:rsidRDefault="00025587">
      <w:pPr>
        <w:pStyle w:val="CommentText"/>
      </w:pPr>
      <w:r>
        <w:rPr>
          <w:rStyle w:val="CommentReference"/>
        </w:rPr>
        <w:annotationRef/>
      </w:r>
      <w:r>
        <w:t>We need a narative</w:t>
      </w:r>
    </w:p>
  </w:comment>
  <w:comment w:id="113" w:author="Greg Flynn" w:date="2017-02-13T23:51:00Z" w:initials="GF">
    <w:p w14:paraId="0D07EC13" w14:textId="652BD7DC" w:rsidR="00533331" w:rsidRDefault="00533331">
      <w:pPr>
        <w:pStyle w:val="CommentText"/>
      </w:pPr>
      <w:r>
        <w:rPr>
          <w:rStyle w:val="CommentReference"/>
        </w:rPr>
        <w:annotationRef/>
      </w:r>
      <w:r>
        <w:t>So this is going to be a problem</w:t>
      </w:r>
    </w:p>
  </w:comment>
  <w:comment w:id="119" w:author="Greg Flynn" w:date="2017-02-13T23:39:00Z" w:initials="GF">
    <w:p w14:paraId="4B250DA1" w14:textId="039C2073" w:rsidR="00906CC7" w:rsidRDefault="00906CC7">
      <w:pPr>
        <w:pStyle w:val="CommentText"/>
      </w:pPr>
      <w:r>
        <w:rPr>
          <w:rStyle w:val="CommentReference"/>
        </w:rPr>
        <w:annotationRef/>
      </w:r>
      <w:r>
        <w:t>Add function to all buttons</w:t>
      </w:r>
    </w:p>
  </w:comment>
  <w:comment w:id="120" w:author="Greg Flynn" w:date="2017-02-13T23:39:00Z" w:initials="GF">
    <w:p w14:paraId="1795855E" w14:textId="0F356A58" w:rsidR="00906CC7" w:rsidRDefault="00906CC7">
      <w:pPr>
        <w:pStyle w:val="CommentText"/>
      </w:pPr>
      <w:r>
        <w:rPr>
          <w:rStyle w:val="CommentReference"/>
        </w:rPr>
        <w:annotationRef/>
      </w:r>
      <w:r>
        <w:t>What does this stand for?</w:t>
      </w:r>
    </w:p>
  </w:comment>
  <w:comment w:id="123"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27" w:author="adam ness" w:date="2017-02-13T23:08:00Z" w:initials="">
    <w:p w14:paraId="0C34F885" w14:textId="77777777" w:rsidR="009E0F80" w:rsidRDefault="009E0F80">
      <w:pPr>
        <w:pStyle w:val="normal0"/>
        <w:spacing w:after="0" w:line="240" w:lineRule="auto"/>
      </w:pPr>
      <w:r>
        <w:t>What were these measured val's Christer?</w:t>
      </w:r>
    </w:p>
  </w:comment>
  <w:comment w:id="128" w:author="Christer Hoeflinger" w:date="2017-02-13T23:08:00Z" w:initials="">
    <w:p w14:paraId="672EC5EE" w14:textId="77777777" w:rsidR="009E0F80" w:rsidRDefault="009E0F80">
      <w:pPr>
        <w:pStyle w:val="normal0"/>
        <w:spacing w:after="0" w:line="240" w:lineRule="auto"/>
      </w:pPr>
      <w:r>
        <w:t>Found them on the datasheet.</w:t>
      </w:r>
    </w:p>
    <w:p w14:paraId="086C1D79" w14:textId="77777777" w:rsidR="009E0F80" w:rsidRDefault="009E0F80">
      <w:pPr>
        <w:pStyle w:val="normal0"/>
        <w:spacing w:after="0" w:line="240" w:lineRule="auto"/>
      </w:pPr>
      <w:r>
        <w:t>(default setting 100 kΩ)</w:t>
      </w:r>
    </w:p>
  </w:comment>
  <w:comment w:id="126" w:author="Greg Flynn" w:date="2017-02-13T23:39:00Z" w:initials="GF">
    <w:p w14:paraId="266AF2BC" w14:textId="39C1DFF1" w:rsidR="00B831B2" w:rsidRDefault="00B831B2">
      <w:pPr>
        <w:pStyle w:val="CommentText"/>
      </w:pPr>
      <w:r>
        <w:rPr>
          <w:rStyle w:val="CommentReference"/>
        </w:rPr>
        <w:annotationRef/>
      </w:r>
      <w:r>
        <w:t>Is this ok 1kohm/volt?</w:t>
      </w:r>
    </w:p>
  </w:comment>
  <w:comment w:id="130" w:author="Greg Flynn" w:date="2017-02-13T23:40:00Z" w:initials="GF">
    <w:p w14:paraId="5DB9022E" w14:textId="0E23FE06" w:rsidR="00B831B2" w:rsidRDefault="00B831B2">
      <w:pPr>
        <w:pStyle w:val="CommentText"/>
      </w:pPr>
      <w:r>
        <w:rPr>
          <w:rStyle w:val="CommentReference"/>
        </w:rPr>
        <w:annotationRef/>
      </w:r>
      <w:r>
        <w:t>Where is a schematic</w:t>
      </w:r>
    </w:p>
  </w:comment>
  <w:comment w:id="132"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35" w:author="Greg Flynn" w:date="2017-02-13T23:41:00Z" w:initials="GF">
    <w:p w14:paraId="54BF4B62" w14:textId="44EB5E60" w:rsidR="002E5880" w:rsidRDefault="002E5880">
      <w:pPr>
        <w:pStyle w:val="CommentText"/>
      </w:pPr>
      <w:r>
        <w:rPr>
          <w:rStyle w:val="CommentReference"/>
        </w:rPr>
        <w:annotationRef/>
      </w:r>
      <w:r>
        <w:t>What's going on here?</w:t>
      </w:r>
    </w:p>
  </w:comment>
  <w:comment w:id="137" w:author="Greg Flynn" w:date="2017-02-13T23:41:00Z" w:initials="GF">
    <w:p w14:paraId="661E302B" w14:textId="15ED8977" w:rsidR="002E5880" w:rsidRDefault="002E5880">
      <w:pPr>
        <w:pStyle w:val="CommentText"/>
      </w:pPr>
      <w:r>
        <w:rPr>
          <w:rStyle w:val="CommentReference"/>
        </w:rPr>
        <w:annotationRef/>
      </w:r>
      <w:r>
        <w:t>Need a schematic</w:t>
      </w:r>
    </w:p>
  </w:comment>
  <w:comment w:id="138"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41"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45" w:author="Greg Flynn" w:date="2017-02-13T23:41:00Z" w:initials="GF">
    <w:p w14:paraId="4D04E564" w14:textId="64F7EB1F" w:rsidR="009E0F80" w:rsidRDefault="009E0F80">
      <w:pPr>
        <w:pStyle w:val="CommentText"/>
      </w:pPr>
      <w:r>
        <w:rPr>
          <w:rStyle w:val="CommentReference"/>
        </w:rPr>
        <w:annotationRef/>
      </w:r>
      <w:r>
        <w:t xml:space="preserve">Need to be </w:t>
      </w:r>
      <w:r w:rsidR="009E64A7">
        <w:t>added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122006" w15:done="0"/>
  <w15:commentEx w15:paraId="2035F20B" w15:done="0"/>
  <w15:commentEx w15:paraId="73820169" w15:done="0"/>
  <w15:commentEx w15:paraId="49B6BFCB" w15:done="0"/>
  <w15:commentEx w15:paraId="11461866" w15:done="0"/>
  <w15:commentEx w15:paraId="6E1D4D10" w15:done="0"/>
  <w15:commentEx w15:paraId="0BE38AC2" w15:done="0"/>
  <w15:commentEx w15:paraId="0B79970C" w15:done="0"/>
  <w15:commentEx w15:paraId="28B5B2F8" w15:done="0"/>
  <w15:commentEx w15:paraId="073011C8" w15:done="0"/>
  <w15:commentEx w15:paraId="49098E50" w15:done="0"/>
  <w15:commentEx w15:paraId="3E1CD0F1" w15:done="0"/>
  <w15:commentEx w15:paraId="61205B90" w15:done="0"/>
  <w15:commentEx w15:paraId="6EB7D47E" w15:done="0"/>
  <w15:commentEx w15:paraId="0E6B25EA" w15:done="0"/>
  <w15:commentEx w15:paraId="739D6693" w15:done="0"/>
  <w15:commentEx w15:paraId="7088409A" w15:done="0"/>
  <w15:commentEx w15:paraId="621284FB" w15:done="0"/>
  <w15:commentEx w15:paraId="51A29077" w15:done="0"/>
  <w15:commentEx w15:paraId="02F6DE49" w15:done="0"/>
  <w15:commentEx w15:paraId="4E201E5E" w15:done="0"/>
  <w15:commentEx w15:paraId="18735720" w15:done="0"/>
  <w15:commentEx w15:paraId="070F8439" w15:done="0"/>
  <w15:commentEx w15:paraId="3CCE5C7C" w15:done="0"/>
  <w15:commentEx w15:paraId="11772687" w15:done="0"/>
  <w15:commentEx w15:paraId="30532D5D" w15:done="0"/>
  <w15:commentEx w15:paraId="63BBD6C1" w15:done="0"/>
  <w15:commentEx w15:paraId="16B32A8F" w15:done="0"/>
  <w15:commentEx w15:paraId="19380C0D" w15:done="0"/>
  <w15:commentEx w15:paraId="17297E2D" w15:done="0"/>
  <w15:commentEx w15:paraId="0B6214C0" w15:done="0"/>
  <w15:commentEx w15:paraId="12F67164" w15:done="0"/>
  <w15:commentEx w15:paraId="63F87B68" w15:done="0"/>
  <w15:commentEx w15:paraId="28FF064B" w15:done="0"/>
  <w15:commentEx w15:paraId="0A4261A4" w15:done="0"/>
  <w15:commentEx w15:paraId="0E5EA70E" w15:done="0"/>
  <w15:commentEx w15:paraId="2D9D07D9" w15:done="0"/>
  <w15:commentEx w15:paraId="55A3B8E0" w15:done="0"/>
  <w15:commentEx w15:paraId="593B88D9" w15:done="0"/>
  <w15:commentEx w15:paraId="5833FEDE" w15:done="0"/>
  <w15:commentEx w15:paraId="31B078D5" w15:done="0"/>
  <w15:commentEx w15:paraId="0D4F2180" w15:done="0"/>
  <w15:commentEx w15:paraId="60BF80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22492" w14:textId="77777777" w:rsidR="009E0F80" w:rsidRDefault="009E0F80">
      <w:pPr>
        <w:spacing w:after="0" w:line="240" w:lineRule="auto"/>
      </w:pPr>
      <w:r>
        <w:separator/>
      </w:r>
    </w:p>
  </w:endnote>
  <w:endnote w:type="continuationSeparator" w:id="0">
    <w:p w14:paraId="08035A4C" w14:textId="77777777" w:rsidR="009E0F80" w:rsidRDefault="009E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3" w:usb1="288F0000" w:usb2="00000016" w:usb3="00000000" w:csb0="0004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9E0F80" w:rsidRPr="00402EDB" w:rsidRDefault="006A3F95">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2017 Formula Hybrid ESF (Rev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Pr>
        <w:noProof/>
        <w:lang w:val="es-ES_tradnl"/>
      </w:rPr>
      <w:t>iv</w:t>
    </w:r>
    <w:r w:rsidR="009E0F80">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9E0F80" w:rsidRDefault="009E0F80"/>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9E0F80" w:rsidRDefault="009E0F80"/>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9E0F80" w:rsidRDefault="009E0F80"/>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9E0F80" w:rsidRDefault="009E0F80"/>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9E0F80" w:rsidRDefault="009E0F80"/>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9E0F80" w:rsidRDefault="009E0F80"/>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9E0F80" w:rsidRDefault="009E0F80"/>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9E0F80" w:rsidRDefault="009E0F80"/>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9E0F80" w:rsidRDefault="009E0F80"/>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9E0F80" w:rsidRDefault="009E0F8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9E0F80" w:rsidRDefault="009E0F80"/>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9E0F80" w:rsidRDefault="009E0F80"/>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9E0F80" w:rsidRDefault="009E0F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9E0F80" w:rsidRDefault="009E0F80"/>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9E0F80" w:rsidRDefault="006A3F95">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vii</w:t>
    </w:r>
    <w:r w:rsidR="009E0F80">
      <w:fldChar w:fldCharType="end"/>
    </w:r>
    <w:r w:rsidR="009E0F80">
      <w:tab/>
    </w:r>
    <w:r>
      <w:fldChar w:fldCharType="begin"/>
    </w:r>
    <w:r>
      <w:instrText xml:space="preserve"> STYLEREF  "Heading 1" \l  \* MERGEFORMAT </w:instrText>
    </w:r>
    <w:r>
      <w:fldChar w:fldCharType="separate"/>
    </w:r>
    <w:r>
      <w:rPr>
        <w:noProof/>
      </w:rPr>
      <w:t>List of Tables</w:t>
    </w:r>
    <w:r>
      <w:rPr>
        <w:noProof/>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9E0F80" w:rsidRDefault="009E0F8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9E0F80" w:rsidRDefault="009E0F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9E0F80" w:rsidRDefault="009E0F80"/>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9E0F80" w:rsidRDefault="009E0F80"/>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9E0F80" w:rsidRDefault="009E0F80" w:rsidP="00150D51">
    <w:pPr>
      <w:pStyle w:val="Footer"/>
    </w:pPr>
  </w:p>
  <w:p w14:paraId="2968513F" w14:textId="18B567EF" w:rsidR="009E0F80" w:rsidRDefault="006A3F95"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Pr>
        <w:noProof/>
      </w:rPr>
      <w:t>6</w:t>
    </w:r>
    <w:r w:rsidR="009E0F80">
      <w:fldChar w:fldCharType="end"/>
    </w:r>
    <w:r w:rsidR="009E0F80">
      <w:tab/>
    </w:r>
    <w:r>
      <w:fldChar w:fldCharType="begin"/>
    </w:r>
    <w:r>
      <w:instrText xml:space="preserve"> STYLEREF  "Heading 1" \l  \* MERGEFORMAT </w:instrText>
    </w:r>
    <w:r>
      <w:fldChar w:fldCharType="separate"/>
    </w:r>
    <w:r>
      <w:rPr>
        <w:noProof/>
      </w:rPr>
      <w:t>Vehicle Overview</w:t>
    </w:r>
    <w:r>
      <w:rPr>
        <w:noProof/>
      </w:rPr>
      <w:fldChar w:fldCharType="end"/>
    </w:r>
  </w:p>
  <w:p w14:paraId="2201AE49" w14:textId="77777777" w:rsidR="009E0F80" w:rsidRDefault="009E0F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D8D88" w14:textId="77777777" w:rsidR="009E0F80" w:rsidRDefault="009E0F80">
      <w:pPr>
        <w:spacing w:after="0" w:line="240" w:lineRule="auto"/>
      </w:pPr>
      <w:r>
        <w:separator/>
      </w:r>
    </w:p>
  </w:footnote>
  <w:footnote w:type="continuationSeparator" w:id="0">
    <w:p w14:paraId="337B0947" w14:textId="77777777" w:rsidR="009E0F80" w:rsidRDefault="009E0F80">
      <w:pPr>
        <w:spacing w:after="0" w:line="240" w:lineRule="auto"/>
      </w:pPr>
      <w:r>
        <w:continuationSeparator/>
      </w:r>
    </w:p>
  </w:footnote>
  <w:footnote w:id="1">
    <w:p w14:paraId="686AE931" w14:textId="19A7993F" w:rsidR="009E0F80" w:rsidRPr="00F01C08" w:rsidRDefault="009E0F80"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derating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9E0F80" w:rsidRDefault="009E0F80"/>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9E0F80" w:rsidRDefault="009E0F80"/>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9E0F80" w:rsidRDefault="009E0F80"/>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9E0F80" w:rsidRDefault="009E0F80"/>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9E0F80" w:rsidRDefault="009E0F80"/>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9E0F80" w:rsidRDefault="009E0F80"/>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9E0F80" w:rsidRDefault="009E0F80"/>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9E0F80" w:rsidRDefault="009E0F80"/>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9E0F80" w:rsidRDefault="009E0F80"/>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9E0F80" w:rsidRDefault="009E0F80"/>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9E0F80" w:rsidRDefault="009E0F80"/>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9E0F80" w:rsidRDefault="009E0F80"/>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9E0F80" w:rsidRDefault="009E0F80"/>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9E0F80" w:rsidRDefault="009E0F80"/>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9E0F80" w:rsidRDefault="009E0F80"/>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9E0F80" w:rsidRDefault="009E0F80"/>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9E0F80" w:rsidRDefault="009E0F80"/>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9E0F80" w:rsidRDefault="009E0F80"/>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60794"/>
    <w:rsid w:val="00060F87"/>
    <w:rsid w:val="00061E4F"/>
    <w:rsid w:val="00062787"/>
    <w:rsid w:val="00063763"/>
    <w:rsid w:val="00063C93"/>
    <w:rsid w:val="00064890"/>
    <w:rsid w:val="000675D5"/>
    <w:rsid w:val="00071E8F"/>
    <w:rsid w:val="00076313"/>
    <w:rsid w:val="00083A99"/>
    <w:rsid w:val="0008410D"/>
    <w:rsid w:val="0008602A"/>
    <w:rsid w:val="000911A8"/>
    <w:rsid w:val="000929F7"/>
    <w:rsid w:val="00093733"/>
    <w:rsid w:val="00093AE2"/>
    <w:rsid w:val="000966A4"/>
    <w:rsid w:val="000A0002"/>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585A"/>
    <w:rsid w:val="00197FCA"/>
    <w:rsid w:val="001B38B2"/>
    <w:rsid w:val="001B422B"/>
    <w:rsid w:val="001B7838"/>
    <w:rsid w:val="001C058A"/>
    <w:rsid w:val="001C147E"/>
    <w:rsid w:val="001C33D0"/>
    <w:rsid w:val="001C640E"/>
    <w:rsid w:val="001D101E"/>
    <w:rsid w:val="001D3DB8"/>
    <w:rsid w:val="001D65FE"/>
    <w:rsid w:val="001D7FD5"/>
    <w:rsid w:val="001E78E1"/>
    <w:rsid w:val="002005B5"/>
    <w:rsid w:val="002059D4"/>
    <w:rsid w:val="00213B3F"/>
    <w:rsid w:val="0022455C"/>
    <w:rsid w:val="00231195"/>
    <w:rsid w:val="00235389"/>
    <w:rsid w:val="00240893"/>
    <w:rsid w:val="0024394B"/>
    <w:rsid w:val="00243FBB"/>
    <w:rsid w:val="00246E1C"/>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3B90"/>
    <w:rsid w:val="00533331"/>
    <w:rsid w:val="00550D2C"/>
    <w:rsid w:val="00552B78"/>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281D"/>
    <w:rsid w:val="005C65C6"/>
    <w:rsid w:val="005D0DD2"/>
    <w:rsid w:val="005D3BFD"/>
    <w:rsid w:val="005E2986"/>
    <w:rsid w:val="005E3D84"/>
    <w:rsid w:val="005E5A66"/>
    <w:rsid w:val="005E68E7"/>
    <w:rsid w:val="005F0140"/>
    <w:rsid w:val="005F13CF"/>
    <w:rsid w:val="005F5123"/>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24AD7"/>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61132"/>
    <w:rsid w:val="00A61770"/>
    <w:rsid w:val="00A6226C"/>
    <w:rsid w:val="00A65BD2"/>
    <w:rsid w:val="00A66E9D"/>
    <w:rsid w:val="00A70BF6"/>
    <w:rsid w:val="00A758DA"/>
    <w:rsid w:val="00A75A7C"/>
    <w:rsid w:val="00A75B88"/>
    <w:rsid w:val="00A763E9"/>
    <w:rsid w:val="00A86BB0"/>
    <w:rsid w:val="00A924F8"/>
    <w:rsid w:val="00AB21FF"/>
    <w:rsid w:val="00AB5577"/>
    <w:rsid w:val="00AC3A16"/>
    <w:rsid w:val="00AD247E"/>
    <w:rsid w:val="00AD3D6E"/>
    <w:rsid w:val="00AD4373"/>
    <w:rsid w:val="00AD5018"/>
    <w:rsid w:val="00AE0C74"/>
    <w:rsid w:val="00AE2F61"/>
    <w:rsid w:val="00AF5648"/>
    <w:rsid w:val="00B02913"/>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541C"/>
    <w:rsid w:val="00C95843"/>
    <w:rsid w:val="00C95A1E"/>
    <w:rsid w:val="00C95CE5"/>
    <w:rsid w:val="00CB0D2C"/>
    <w:rsid w:val="00CB64C0"/>
    <w:rsid w:val="00CC1991"/>
    <w:rsid w:val="00CC3199"/>
    <w:rsid w:val="00CC48D6"/>
    <w:rsid w:val="00CC6254"/>
    <w:rsid w:val="00CC6FAE"/>
    <w:rsid w:val="00CD0C8B"/>
    <w:rsid w:val="00CD6994"/>
    <w:rsid w:val="00CE3DF3"/>
    <w:rsid w:val="00CE4183"/>
    <w:rsid w:val="00CE60DF"/>
    <w:rsid w:val="00CF1504"/>
    <w:rsid w:val="00D01CF8"/>
    <w:rsid w:val="00D0591D"/>
    <w:rsid w:val="00D10CFD"/>
    <w:rsid w:val="00D130F9"/>
    <w:rsid w:val="00D35706"/>
    <w:rsid w:val="00D46BCC"/>
    <w:rsid w:val="00D524C7"/>
    <w:rsid w:val="00D52AC5"/>
    <w:rsid w:val="00D566E3"/>
    <w:rsid w:val="00D573C5"/>
    <w:rsid w:val="00D6087B"/>
    <w:rsid w:val="00D62068"/>
    <w:rsid w:val="00D6534C"/>
    <w:rsid w:val="00D661A7"/>
    <w:rsid w:val="00D74062"/>
    <w:rsid w:val="00D74A04"/>
    <w:rsid w:val="00D76797"/>
    <w:rsid w:val="00D76B5C"/>
    <w:rsid w:val="00D82312"/>
    <w:rsid w:val="00D85D7A"/>
    <w:rsid w:val="00D959BD"/>
    <w:rsid w:val="00DB21DC"/>
    <w:rsid w:val="00DB28F6"/>
    <w:rsid w:val="00DB3639"/>
    <w:rsid w:val="00DC1716"/>
    <w:rsid w:val="00DC4A1E"/>
    <w:rsid w:val="00DC6375"/>
    <w:rsid w:val="00DC64C2"/>
    <w:rsid w:val="00DD3542"/>
    <w:rsid w:val="00DD581E"/>
    <w:rsid w:val="00DE3D90"/>
    <w:rsid w:val="00DE4D99"/>
    <w:rsid w:val="00DF0A02"/>
    <w:rsid w:val="00DF49AE"/>
    <w:rsid w:val="00E01D17"/>
    <w:rsid w:val="00E103D6"/>
    <w:rsid w:val="00E13755"/>
    <w:rsid w:val="00E2475D"/>
    <w:rsid w:val="00E24CD4"/>
    <w:rsid w:val="00E36899"/>
    <w:rsid w:val="00E379B9"/>
    <w:rsid w:val="00E418AC"/>
    <w:rsid w:val="00E455DA"/>
    <w:rsid w:val="00E47587"/>
    <w:rsid w:val="00E60575"/>
    <w:rsid w:val="00E61759"/>
    <w:rsid w:val="00E676E3"/>
    <w:rsid w:val="00E70DB4"/>
    <w:rsid w:val="00E71827"/>
    <w:rsid w:val="00E72B69"/>
    <w:rsid w:val="00E75D92"/>
    <w:rsid w:val="00E927DA"/>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A50F7"/>
    <w:rsid w:val="00FA5542"/>
    <w:rsid w:val="00FB09D2"/>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0">
    <w:name w:val="normal"/>
    <w:rsid w:val="00714A9C"/>
    <w:pPr>
      <w:widowControl w:val="0"/>
      <w:spacing w:after="120" w:line="276" w:lineRule="auto"/>
    </w:pPr>
    <w:rPr>
      <w:rFonts w:ascii="Arial" w:eastAsia="Arial" w:hAnsi="Arial" w:cs="Arial"/>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0">
    <w:name w:val="normal"/>
    <w:rsid w:val="00714A9C"/>
    <w:pPr>
      <w:widowControl w:val="0"/>
      <w:spacing w:after="120"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3.xml"/><Relationship Id="rId63" Type="http://schemas.openxmlformats.org/officeDocument/2006/relationships/footer" Target="footer19.xml"/><Relationship Id="rId64" Type="http://schemas.openxmlformats.org/officeDocument/2006/relationships/header" Target="header17.xml"/><Relationship Id="rId65" Type="http://schemas.openxmlformats.org/officeDocument/2006/relationships/footer" Target="footer20.xml"/><Relationship Id="rId66" Type="http://schemas.openxmlformats.org/officeDocument/2006/relationships/header" Target="header18.xml"/><Relationship Id="rId67" Type="http://schemas.openxmlformats.org/officeDocument/2006/relationships/footer" Target="footer21.xml"/><Relationship Id="rId68" Type="http://schemas.openxmlformats.org/officeDocument/2006/relationships/header" Target="header19.xml"/><Relationship Id="rId69" Type="http://schemas.openxmlformats.org/officeDocument/2006/relationships/footer" Target="footer22.xml"/><Relationship Id="rId50" Type="http://schemas.openxmlformats.org/officeDocument/2006/relationships/image" Target="media/image7.jpeg"/><Relationship Id="rId51" Type="http://schemas.openxmlformats.org/officeDocument/2006/relationships/image" Target="media/image8.png"/><Relationship Id="rId52" Type="http://schemas.openxmlformats.org/officeDocument/2006/relationships/image" Target="media/image9.jpeg"/><Relationship Id="rId53" Type="http://schemas.openxmlformats.org/officeDocument/2006/relationships/image" Target="media/image10.jpeg"/><Relationship Id="rId54" Type="http://schemas.openxmlformats.org/officeDocument/2006/relationships/image" Target="media/image11.jpeg"/><Relationship Id="rId55" Type="http://schemas.openxmlformats.org/officeDocument/2006/relationships/header" Target="header14.xml"/><Relationship Id="rId56" Type="http://schemas.openxmlformats.org/officeDocument/2006/relationships/footer" Target="footer17.xml"/><Relationship Id="rId57" Type="http://schemas.openxmlformats.org/officeDocument/2006/relationships/header" Target="header15.xml"/><Relationship Id="rId58" Type="http://schemas.openxmlformats.org/officeDocument/2006/relationships/footer" Target="footer18.xml"/><Relationship Id="rId59" Type="http://schemas.openxmlformats.org/officeDocument/2006/relationships/image" Target="media/image12.jpeg"/><Relationship Id="rId40" Type="http://schemas.openxmlformats.org/officeDocument/2006/relationships/footer" Target="footer13.xml"/><Relationship Id="rId41" Type="http://schemas.openxmlformats.org/officeDocument/2006/relationships/header" Target="header11.xml"/><Relationship Id="rId42" Type="http://schemas.openxmlformats.org/officeDocument/2006/relationships/footer" Target="footer14.xml"/><Relationship Id="rId43" Type="http://schemas.openxmlformats.org/officeDocument/2006/relationships/hyperlink" Target="http://www.bender-es.com/fileadmin/products/doc/IR155-32xx-V004_D00115_D_XXEN.pdf" TargetMode="External"/><Relationship Id="rId44" Type="http://schemas.openxmlformats.org/officeDocument/2006/relationships/hyperlink" Target="http://www.bender-es.com/fileadmin/products/doc/IR155-32xx-V004_D00115_D_XXEN.pdf" TargetMode="External"/><Relationship Id="rId45" Type="http://schemas.openxmlformats.org/officeDocument/2006/relationships/hyperlink" Target="http://www.bender-es.com/fileadmin/products/doc/IR155-32xx-V004_D00115_D_XXEN.pdf" TargetMode="External"/><Relationship Id="rId46" Type="http://schemas.openxmlformats.org/officeDocument/2006/relationships/header" Target="header12.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footer" Target="foot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emf"/><Relationship Id="rId31" Type="http://schemas.openxmlformats.org/officeDocument/2006/relationships/image" Target="media/image3.jpg"/><Relationship Id="rId32" Type="http://schemas.openxmlformats.org/officeDocument/2006/relationships/image" Target="media/image4.jpeg"/><Relationship Id="rId33" Type="http://schemas.openxmlformats.org/officeDocument/2006/relationships/image" Target="media/image5.jpeg"/><Relationship Id="rId34" Type="http://schemas.openxmlformats.org/officeDocument/2006/relationships/image" Target="media/image6.jpeg"/><Relationship Id="rId35" Type="http://schemas.openxmlformats.org/officeDocument/2006/relationships/header" Target="header8.xml"/><Relationship Id="rId36" Type="http://schemas.openxmlformats.org/officeDocument/2006/relationships/footer" Target="footer11.xml"/><Relationship Id="rId37" Type="http://schemas.openxmlformats.org/officeDocument/2006/relationships/header" Target="header9.xml"/><Relationship Id="rId38" Type="http://schemas.openxmlformats.org/officeDocument/2006/relationships/footer" Target="footer12.xml"/><Relationship Id="rId39" Type="http://schemas.openxmlformats.org/officeDocument/2006/relationships/header" Target="header10.xml"/><Relationship Id="rId70" Type="http://schemas.openxmlformats.org/officeDocument/2006/relationships/fontTable" Target="fontTable.xml"/><Relationship Id="rId71" Type="http://schemas.openxmlformats.org/officeDocument/2006/relationships/theme" Target="theme/theme1.xml"/><Relationship Id="rId72" Type="http://schemas.microsoft.com/office/2011/relationships/people" Target="people.xml"/><Relationship Id="rId20" Type="http://schemas.openxmlformats.org/officeDocument/2006/relationships/footer" Target="footer5.xml"/><Relationship Id="rId21" Type="http://schemas.openxmlformats.org/officeDocument/2006/relationships/header" Target="header4.xml"/><Relationship Id="rId22" Type="http://schemas.openxmlformats.org/officeDocument/2006/relationships/footer" Target="footer6.xml"/><Relationship Id="rId23" Type="http://schemas.openxmlformats.org/officeDocument/2006/relationships/header" Target="header5.xml"/><Relationship Id="rId24" Type="http://schemas.openxmlformats.org/officeDocument/2006/relationships/footer" Target="footer7.xml"/><Relationship Id="rId25" Type="http://schemas.openxmlformats.org/officeDocument/2006/relationships/header" Target="header6.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header" Target="header7.xml"/><Relationship Id="rId29" Type="http://schemas.openxmlformats.org/officeDocument/2006/relationships/footer" Target="footer10.xml"/><Relationship Id="rId73" Type="http://schemas.microsoft.com/office/2011/relationships/commentsExtended" Target="commentsExtended.xm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header" Target="header16.xml"/><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B5625-9625-5C45-8721-CDEC837B4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50</Pages>
  <Words>7952</Words>
  <Characters>45330</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53176</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88</cp:revision>
  <cp:lastPrinted>2014-01-27T12:45:00Z</cp:lastPrinted>
  <dcterms:created xsi:type="dcterms:W3CDTF">2017-02-14T02:40:00Z</dcterms:created>
  <dcterms:modified xsi:type="dcterms:W3CDTF">2017-02-14T07:44:00Z</dcterms:modified>
</cp:coreProperties>
</file>