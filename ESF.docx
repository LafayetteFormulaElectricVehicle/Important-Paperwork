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53B1E86" w14:textId="77777777" w:rsidR="00C34D9A" w:rsidRDefault="003C1B8D" w:rsidP="00C34D9A">
      <w:pPr>
        <w:jc w:val="center"/>
        <w:rPr>
          <w:b/>
          <w:sz w:val="36"/>
        </w:rPr>
      </w:pPr>
      <w:r>
        <w:rPr>
          <w:b/>
          <w:noProof/>
          <w:sz w:val="36"/>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2FB38"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9"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0"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1"/>
          <w:headerReference w:type="first" r:id="rId12"/>
          <w:footerReference w:type="first" r:id="rId13"/>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proofErr w:type="gramStart"/>
      <w:r>
        <w:rPr>
          <w:i/>
          <w:sz w:val="24"/>
          <w:szCs w:val="24"/>
        </w:rPr>
        <w:t>.</w:t>
      </w:r>
      <w:r w:rsidR="00394367" w:rsidRPr="00FE765B">
        <w:rPr>
          <w:i/>
          <w:sz w:val="24"/>
          <w:szCs w:val="24"/>
        </w:rPr>
        <w:t>.</w:t>
      </w:r>
      <w:proofErr w:type="gramEnd"/>
    </w:p>
    <w:p w14:paraId="71372591" w14:textId="77777777" w:rsidR="00394367" w:rsidRDefault="00235389" w:rsidP="00394367">
      <w:pPr>
        <w:jc w:val="center"/>
        <w:rPr>
          <w:i/>
          <w:sz w:val="24"/>
          <w:szCs w:val="24"/>
        </w:rPr>
      </w:pPr>
      <w:r>
        <w:rPr>
          <w:i/>
          <w:noProof/>
          <w:sz w:val="24"/>
          <w:szCs w:val="24"/>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49CFA6"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5"/>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5C0516">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5C0516">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5C0516">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5C0516">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5C0516">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5C0516">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r>
        <w:t>Abbreviations</w:t>
      </w:r>
      <w:bookmarkEnd w:id="9"/>
      <w:commentRangeEnd w:id="10"/>
      <w:r w:rsidR="00494589">
        <w:rPr>
          <w:rStyle w:val="CommentReference"/>
          <w:rFonts w:eastAsia="Calibri" w:cs="Arial"/>
          <w:b w:val="0"/>
          <w:bCs w:val="0"/>
        </w:rPr>
        <w:commentReference w:id="10"/>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1" w:name="_Toc442209096"/>
      <w:bookmarkStart w:id="12" w:name="_Ref261249217"/>
      <w:r>
        <w:lastRenderedPageBreak/>
        <w:t>Vehicle</w:t>
      </w:r>
      <w:r w:rsidR="00C95CE5" w:rsidRPr="00377713">
        <w:rPr>
          <w:rFonts w:eastAsia="Arial"/>
        </w:rPr>
        <w:t xml:space="preserve"> </w:t>
      </w:r>
      <w:r w:rsidR="00C95CE5" w:rsidRPr="00377713">
        <w:t>Overview</w:t>
      </w:r>
      <w:bookmarkEnd w:id="11"/>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5C0516" w:rsidP="00EC6ABB">
      <w:pPr>
        <w:ind w:firstLine="708"/>
        <w:rPr>
          <w:sz w:val="24"/>
        </w:rPr>
      </w:pPr>
      <w:sdt>
        <w:sdtPr>
          <w:rPr>
            <w:sz w:val="24"/>
          </w:rPr>
          <w:id w:val="19011712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5C0516" w:rsidP="00EC6ABB">
      <w:pPr>
        <w:ind w:firstLine="708"/>
        <w:rPr>
          <w:sz w:val="24"/>
        </w:rPr>
      </w:pPr>
      <w:sdt>
        <w:sdtPr>
          <w:rPr>
            <w:sz w:val="24"/>
          </w:rPr>
          <w:id w:val="-1234703371"/>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5C0516" w:rsidP="00EC6ABB">
      <w:pPr>
        <w:pStyle w:val="ListParagraph"/>
        <w:rPr>
          <w:sz w:val="24"/>
        </w:rPr>
      </w:pPr>
      <w:sdt>
        <w:sdtPr>
          <w:rPr>
            <w:sz w:val="24"/>
          </w:rPr>
          <w:id w:val="341822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5C0516" w:rsidP="00EC6ABB">
      <w:pPr>
        <w:pStyle w:val="ListParagraph"/>
        <w:ind w:left="1440"/>
        <w:rPr>
          <w:sz w:val="24"/>
        </w:rPr>
      </w:pPr>
      <w:sdt>
        <w:sdtPr>
          <w:rPr>
            <w:sz w:val="24"/>
          </w:rPr>
          <w:id w:val="-177215531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5C0516" w:rsidP="00EC6ABB">
      <w:pPr>
        <w:pStyle w:val="ListParagraph"/>
        <w:ind w:left="1440"/>
        <w:rPr>
          <w:sz w:val="24"/>
        </w:rPr>
      </w:pPr>
      <w:sdt>
        <w:sdtPr>
          <w:rPr>
            <w:sz w:val="24"/>
          </w:rPr>
          <w:id w:val="-114034478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5C0516" w:rsidP="00EC6ABB">
      <w:pPr>
        <w:pStyle w:val="ListParagraph"/>
        <w:rPr>
          <w:sz w:val="24"/>
        </w:rPr>
      </w:pPr>
      <w:sdt>
        <w:sdtPr>
          <w:rPr>
            <w:sz w:val="24"/>
          </w:rPr>
          <w:id w:val="-2074811411"/>
          <w14:checkbox>
            <w14:checked w14:val="0"/>
            <w14:checkedState w14:val="2612" w14:font="MS Gothic"/>
            <w14:uncheckedState w14:val="2610" w14:font="MS Gothic"/>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5C0516" w:rsidP="00EC6ABB">
      <w:pPr>
        <w:pStyle w:val="ListParagraph"/>
        <w:rPr>
          <w:sz w:val="24"/>
        </w:rPr>
      </w:pPr>
      <w:sdt>
        <w:sdtPr>
          <w:rPr>
            <w:sz w:val="24"/>
          </w:rPr>
          <w:id w:val="2022125391"/>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5C0516" w:rsidP="00EC6ABB">
      <w:pPr>
        <w:pStyle w:val="ListParagraph"/>
        <w:rPr>
          <w:sz w:val="24"/>
        </w:rPr>
      </w:pPr>
      <w:sdt>
        <w:sdtPr>
          <w:rPr>
            <w:sz w:val="24"/>
          </w:rPr>
          <w:id w:val="749007539"/>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5C0516" w:rsidP="00EC6ABB">
      <w:pPr>
        <w:pStyle w:val="ListParagraph"/>
        <w:rPr>
          <w:sz w:val="24"/>
        </w:rPr>
      </w:pPr>
      <w:sdt>
        <w:sdtPr>
          <w:rPr>
            <w:sz w:val="24"/>
          </w:rPr>
          <w:id w:val="816072595"/>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5C0516" w:rsidP="00EC6ABB">
      <w:pPr>
        <w:pStyle w:val="ListParagraph"/>
        <w:rPr>
          <w:sz w:val="24"/>
        </w:rPr>
      </w:pPr>
      <w:sdt>
        <w:sdtPr>
          <w:rPr>
            <w:sz w:val="24"/>
          </w:rPr>
          <w:id w:val="531078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5C0516" w:rsidP="00EC6ABB">
      <w:pPr>
        <w:pStyle w:val="ListParagraph"/>
        <w:rPr>
          <w:sz w:val="24"/>
        </w:rPr>
      </w:pPr>
      <w:sdt>
        <w:sdtPr>
          <w:rPr>
            <w:sz w:val="24"/>
          </w:rPr>
          <w:id w:val="-4961019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5C0516" w:rsidP="00EC6ABB">
      <w:pPr>
        <w:pStyle w:val="ListParagraph"/>
        <w:rPr>
          <w:sz w:val="24"/>
        </w:rPr>
      </w:pPr>
      <w:sdt>
        <w:sdtPr>
          <w:rPr>
            <w:sz w:val="24"/>
          </w:rPr>
          <w:id w:val="-14355945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5C0516" w:rsidP="00EC6ABB">
      <w:pPr>
        <w:pStyle w:val="ListParagraph"/>
        <w:rPr>
          <w:sz w:val="24"/>
        </w:rPr>
      </w:pPr>
      <w:sdt>
        <w:sdtPr>
          <w:rPr>
            <w:sz w:val="24"/>
          </w:rPr>
          <w:id w:val="85777563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5C0516" w:rsidP="00EC6ABB">
      <w:pPr>
        <w:pStyle w:val="ListParagraph"/>
        <w:rPr>
          <w:sz w:val="24"/>
        </w:rPr>
      </w:pPr>
      <w:sdt>
        <w:sdtPr>
          <w:rPr>
            <w:sz w:val="24"/>
          </w:rPr>
          <w:id w:val="1455207543"/>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3"/>
      <w:r>
        <w:lastRenderedPageBreak/>
        <w:t>NARRATIVE OVERVIEW</w:t>
      </w:r>
      <w:commentRangeEnd w:id="13"/>
      <w:r w:rsidR="00041346">
        <w:rPr>
          <w:rStyle w:val="CommentReference"/>
          <w:rFonts w:eastAsia="Calibri" w:cs="Arial"/>
          <w:b w:val="0"/>
        </w:rPr>
        <w:commentReference w:id="13"/>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4"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4"/>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5"/>
      <w:r>
        <w:rPr>
          <w:rFonts w:eastAsia="Arial"/>
          <w:noProof/>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5"/>
      <w:r w:rsidR="00CD6994">
        <w:rPr>
          <w:rStyle w:val="CommentReference"/>
        </w:rPr>
        <w:commentReference w:id="15"/>
      </w:r>
    </w:p>
    <w:p w14:paraId="353C3939" w14:textId="77777777" w:rsidR="00C07A5E" w:rsidRDefault="00C07A5E" w:rsidP="00753253">
      <w:pPr>
        <w:pStyle w:val="Caption"/>
      </w:pPr>
      <w:bookmarkStart w:id="16"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6"/>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7" w:name="_Toc442209144"/>
      <w:commentRangeStart w:id="18"/>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7"/>
      <w:commentRangeEnd w:id="18"/>
      <w:r w:rsidR="00D85D7A">
        <w:rPr>
          <w:rStyle w:val="CommentReference"/>
          <w:rFonts w:cs="Arial"/>
          <w:i w:val="0"/>
          <w:iCs w:val="0"/>
          <w:noProof w:val="0"/>
        </w:rPr>
        <w:commentReference w:id="18"/>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ED9B302" w14:textId="10B5210E" w:rsidR="00727952" w:rsidRDefault="00727952" w:rsidP="00753253">
      <w:pPr>
        <w:pStyle w:val="Caption"/>
      </w:pPr>
      <w:bookmarkStart w:id="19" w:name="_Toc442209145"/>
      <w:r w:rsidRPr="00E93CB9">
        <w:rPr>
          <w:rFonts w:eastAsia="Times New Roman" w:cs="Arial"/>
          <w:color w:val="000000"/>
          <w:sz w:val="22"/>
          <w:szCs w:val="22"/>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0"/>
      <w:commentRangeStart w:id="21"/>
      <w:r>
        <w:t>TSV Wiring S</w:t>
      </w:r>
      <w:r w:rsidRPr="00E35005">
        <w:t>chematic</w:t>
      </w:r>
      <w:bookmarkEnd w:id="19"/>
      <w:commentRangeEnd w:id="20"/>
      <w:r w:rsidR="0030070A">
        <w:rPr>
          <w:rStyle w:val="CommentReference"/>
          <w:rFonts w:cs="Arial"/>
          <w:i w:val="0"/>
          <w:iCs w:val="0"/>
          <w:noProof w:val="0"/>
        </w:rPr>
        <w:commentReference w:id="20"/>
      </w:r>
      <w:commentRangeEnd w:id="21"/>
      <w:r w:rsidR="001D15BC">
        <w:rPr>
          <w:rStyle w:val="CommentReference"/>
          <w:rFonts w:cs="Arial"/>
          <w:i w:val="0"/>
          <w:iCs w:val="0"/>
          <w:noProof w:val="0"/>
        </w:rPr>
        <w:commentReference w:id="21"/>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lastRenderedPageBreak/>
              <w:t xml:space="preserve">Accumulator type (Lead-acid, Li-Ion, NiMH, </w:t>
            </w:r>
            <w:proofErr w:type="spellStart"/>
            <w:r>
              <w:t>Ultracap</w:t>
            </w:r>
            <w:proofErr w:type="spellEnd"/>
            <w:proofErr w:type="gramStart"/>
            <w:r>
              <w:t>..)</w:t>
            </w:r>
            <w:proofErr w:type="gramEnd"/>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22"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2"/>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3" w:name="_Toc442209097"/>
      <w:r>
        <w:lastRenderedPageBreak/>
        <w:t xml:space="preserve">Cables, Fusing </w:t>
      </w:r>
      <w:r w:rsidR="00D0591D">
        <w:t>&amp;</w:t>
      </w:r>
      <w:r>
        <w:t xml:space="preserve"> Grounding</w:t>
      </w:r>
      <w:bookmarkEnd w:id="23"/>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354"/>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4"/>
            <w:r w:rsidRPr="00451073">
              <w:t>Name</w:t>
            </w:r>
            <w:commentRangeEnd w:id="24"/>
            <w:r w:rsidR="003C534F">
              <w:rPr>
                <w:rStyle w:val="CommentReference"/>
              </w:rPr>
              <w:commentReference w:id="24"/>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5" w:name="_Ref261212724"/>
      <w:bookmarkStart w:id="26" w:name="_Toc442209098"/>
      <w:bookmarkEnd w:id="25"/>
      <w:r>
        <w:t>Fusing &amp; Overcurrent Protection</w:t>
      </w:r>
      <w:bookmarkEnd w:id="26"/>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E7E4C1" w:rsidR="005F13CF" w:rsidRDefault="000449F1" w:rsidP="005F13CF">
            <w:pPr>
              <w:keepNext/>
              <w:keepLines/>
            </w:pPr>
            <w:commentRangeStart w:id="27"/>
            <w:r w:rsidRPr="000449F1">
              <w:t>Can’t find on datasheet</w:t>
            </w:r>
            <w:commentRangeEnd w:id="27"/>
            <w:r>
              <w:rPr>
                <w:rStyle w:val="CommentReference"/>
              </w:rPr>
              <w:commentReference w:id="27"/>
            </w:r>
          </w:p>
        </w:tc>
        <w:tc>
          <w:tcPr>
            <w:tcW w:w="3554" w:type="dxa"/>
            <w:shd w:val="clear" w:color="auto" w:fill="auto"/>
          </w:tcPr>
          <w:p w14:paraId="62A9A03F" w14:textId="3051338F" w:rsidR="005F13CF" w:rsidRDefault="000449F1" w:rsidP="005F13CF">
            <w:pPr>
              <w:keepNext/>
              <w:keepLines/>
            </w:pPr>
            <w:r w:rsidRPr="000449F1">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28"/>
            <w:r>
              <w:t>10A</w:t>
            </w:r>
            <w:commentRangeEnd w:id="28"/>
            <w:r w:rsidR="0008410D">
              <w:rPr>
                <w:rStyle w:val="CommentReference"/>
              </w:rPr>
              <w:commentReference w:id="28"/>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29"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29"/>
    </w:p>
    <w:p w14:paraId="53DF2CDD" w14:textId="77777777" w:rsidR="00777197" w:rsidRDefault="00777197" w:rsidP="00777197"/>
    <w:p w14:paraId="33C8F3C0" w14:textId="77777777" w:rsidR="007A263A" w:rsidRDefault="00777197" w:rsidP="00F36550">
      <w:pPr>
        <w:pStyle w:val="Heading2"/>
        <w:spacing w:after="0"/>
      </w:pPr>
      <w:bookmarkStart w:id="30" w:name="_Toc442209099"/>
      <w:r>
        <w:lastRenderedPageBreak/>
        <w:t>Component Fusing</w:t>
      </w:r>
      <w:bookmarkEnd w:id="30"/>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31"/>
      <w:r w:rsidR="000025CC" w:rsidRPr="000929F7">
        <w:rPr>
          <w:i/>
        </w:rPr>
        <w:t>motor controlle</w:t>
      </w:r>
      <w:commentRangeEnd w:id="31"/>
      <w:r w:rsidR="005577B5">
        <w:rPr>
          <w:rStyle w:val="CommentReference"/>
        </w:rPr>
        <w:commentReference w:id="31"/>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commentRangeStart w:id="32"/>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commentRangeEnd w:id="32"/>
            <w:r w:rsidR="00344035">
              <w:rPr>
                <w:rStyle w:val="CommentReference"/>
              </w:rPr>
              <w:commentReference w:id="32"/>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3"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3"/>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4" w:name="_Toc442209100"/>
      <w:r>
        <w:t xml:space="preserve">System Wire </w:t>
      </w:r>
      <w:commentRangeStart w:id="35"/>
      <w:r>
        <w:t>Tables</w:t>
      </w:r>
      <w:bookmarkEnd w:id="34"/>
      <w:commentRangeEnd w:id="35"/>
      <w:r w:rsidR="00093733">
        <w:rPr>
          <w:rStyle w:val="CommentReference"/>
          <w:rFonts w:eastAsia="Calibri" w:cs="Arial"/>
          <w:b w:val="0"/>
          <w:bCs w:val="0"/>
          <w:color w:val="auto"/>
        </w:rPr>
        <w:commentReference w:id="35"/>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36"/>
      <m:oMath>
        <m:r>
          <w:rPr>
            <w:rFonts w:ascii="Cambria Math" w:eastAsia="Arial" w:hAnsi="Cambria Math"/>
          </w:rPr>
          <m:t>Fault Current= Vsource / (Rsource + Rwiring)</m:t>
        </m:r>
        <w:commentRangeEnd w:id="36"/>
        <m:r>
          <m:rPr>
            <m:sty m:val="p"/>
          </m:rPr>
          <w:rPr>
            <w:rStyle w:val="CommentReference"/>
          </w:rPr>
          <w:commentReference w:id="36"/>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37"/>
            <w:r w:rsidRPr="00FB67AF">
              <w:rPr>
                <w:sz w:val="16"/>
              </w:rPr>
              <w:t>Fuse Part #</w:t>
            </w:r>
            <w:commentRangeEnd w:id="37"/>
            <w:r w:rsidR="002059D4">
              <w:rPr>
                <w:rStyle w:val="CommentReference"/>
                <w:bCs w:val="0"/>
                <w:color w:val="auto"/>
              </w:rPr>
              <w:commentReference w:id="37"/>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r w:rsidR="005F13CF" w14:paraId="044B843B" w14:textId="77777777" w:rsidTr="006903C2">
        <w:tc>
          <w:tcPr>
            <w:tcW w:w="918" w:type="dxa"/>
            <w:shd w:val="clear" w:color="auto" w:fill="auto"/>
          </w:tcPr>
          <w:p w14:paraId="1CDC9AF5" w14:textId="6708AB73" w:rsidR="005F13CF" w:rsidRDefault="005F13CF" w:rsidP="005F13CF">
            <w:r w:rsidRPr="00E93CB9">
              <w:rPr>
                <w:rFonts w:eastAsia="Times New Roman"/>
                <w:color w:val="000000"/>
              </w:rPr>
              <w:t>Allied Wire &amp; Cable</w:t>
            </w:r>
          </w:p>
        </w:tc>
        <w:tc>
          <w:tcPr>
            <w:tcW w:w="900" w:type="dxa"/>
            <w:shd w:val="clear" w:color="auto" w:fill="auto"/>
          </w:tcPr>
          <w:p w14:paraId="56315EBA" w14:textId="52A64014" w:rsidR="005F13CF" w:rsidRDefault="005F13CF" w:rsidP="005F13CF">
            <w:r w:rsidRPr="00E93CB9">
              <w:rPr>
                <w:rFonts w:eastAsia="Times New Roman"/>
                <w:color w:val="000000"/>
              </w:rPr>
              <w:t>69-12-65T</w:t>
            </w:r>
          </w:p>
        </w:tc>
        <w:tc>
          <w:tcPr>
            <w:tcW w:w="810" w:type="dxa"/>
            <w:shd w:val="clear" w:color="auto" w:fill="auto"/>
          </w:tcPr>
          <w:p w14:paraId="3F0BE87A" w14:textId="4EF52F48" w:rsidR="005F13CF" w:rsidRDefault="005F13CF" w:rsidP="005F13CF">
            <w:r w:rsidRPr="00E93CB9">
              <w:rPr>
                <w:rFonts w:eastAsia="Times New Roman"/>
                <w:color w:val="000000"/>
              </w:rPr>
              <w:t>12</w:t>
            </w:r>
          </w:p>
        </w:tc>
        <w:tc>
          <w:tcPr>
            <w:tcW w:w="900" w:type="dxa"/>
            <w:shd w:val="clear" w:color="auto" w:fill="auto"/>
          </w:tcPr>
          <w:p w14:paraId="46E2612B" w14:textId="2F23CC34" w:rsidR="005F13CF" w:rsidRDefault="005F13CF" w:rsidP="005F13CF">
            <w:r w:rsidRPr="00E93CB9">
              <w:rPr>
                <w:rFonts w:eastAsia="Times New Roman"/>
                <w:color w:val="000000"/>
              </w:rPr>
              <w:t>PVC</w:t>
            </w:r>
          </w:p>
        </w:tc>
        <w:tc>
          <w:tcPr>
            <w:tcW w:w="810" w:type="dxa"/>
            <w:shd w:val="clear" w:color="auto" w:fill="auto"/>
          </w:tcPr>
          <w:p w14:paraId="75B68815" w14:textId="0B5DA1B6" w:rsidR="005F13CF" w:rsidRDefault="005F13CF" w:rsidP="005F13CF">
            <w:r w:rsidRPr="00E93CB9">
              <w:rPr>
                <w:rFonts w:eastAsia="Times New Roman"/>
                <w:color w:val="000000"/>
              </w:rPr>
              <w:t>300 V</w:t>
            </w:r>
          </w:p>
        </w:tc>
        <w:tc>
          <w:tcPr>
            <w:tcW w:w="810" w:type="dxa"/>
            <w:shd w:val="clear" w:color="auto" w:fill="auto"/>
          </w:tcPr>
          <w:p w14:paraId="768F892F" w14:textId="22118D26"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B8EBE24" w14:textId="77777777" w:rsidR="005F13CF" w:rsidRDefault="005F13CF" w:rsidP="005F13CF"/>
        </w:tc>
        <w:tc>
          <w:tcPr>
            <w:tcW w:w="810" w:type="dxa"/>
          </w:tcPr>
          <w:p w14:paraId="2E2164D7" w14:textId="77777777" w:rsidR="005F13CF" w:rsidRDefault="005F13CF" w:rsidP="005F13CF"/>
        </w:tc>
        <w:tc>
          <w:tcPr>
            <w:tcW w:w="900" w:type="dxa"/>
          </w:tcPr>
          <w:p w14:paraId="52264606" w14:textId="77777777" w:rsidR="005F13CF" w:rsidRDefault="005F13CF" w:rsidP="005F13CF"/>
        </w:tc>
        <w:tc>
          <w:tcPr>
            <w:tcW w:w="1170" w:type="dxa"/>
          </w:tcPr>
          <w:p w14:paraId="21593DAE" w14:textId="77777777" w:rsidR="005F13CF" w:rsidRDefault="005F13CF" w:rsidP="005F13CF"/>
        </w:tc>
        <w:tc>
          <w:tcPr>
            <w:tcW w:w="900" w:type="dxa"/>
          </w:tcPr>
          <w:p w14:paraId="77A00C75" w14:textId="77777777" w:rsidR="005F13CF" w:rsidRDefault="005F13CF" w:rsidP="005F13CF"/>
        </w:tc>
        <w:tc>
          <w:tcPr>
            <w:tcW w:w="3420" w:type="dxa"/>
          </w:tcPr>
          <w:p w14:paraId="520AD2F3" w14:textId="77777777" w:rsidR="005F13CF" w:rsidRDefault="005F13CF" w:rsidP="005F13CF"/>
        </w:tc>
      </w:tr>
      <w:tr w:rsidR="005F13CF" w14:paraId="02DF3D1B" w14:textId="77777777" w:rsidTr="006903C2">
        <w:tc>
          <w:tcPr>
            <w:tcW w:w="918" w:type="dxa"/>
            <w:shd w:val="clear" w:color="auto" w:fill="auto"/>
          </w:tcPr>
          <w:p w14:paraId="601C77A4" w14:textId="1660AFF7" w:rsidR="005F13CF" w:rsidRDefault="005F13CF" w:rsidP="005F13CF">
            <w:r w:rsidRPr="00E93CB9">
              <w:rPr>
                <w:rFonts w:eastAsia="Times New Roman"/>
                <w:color w:val="000000"/>
              </w:rPr>
              <w:t>Allied Wire &amp; Cable</w:t>
            </w:r>
          </w:p>
        </w:tc>
        <w:tc>
          <w:tcPr>
            <w:tcW w:w="900" w:type="dxa"/>
            <w:shd w:val="clear" w:color="auto" w:fill="auto"/>
          </w:tcPr>
          <w:p w14:paraId="3F26AEDD" w14:textId="164B634F" w:rsidR="005F13CF" w:rsidRDefault="005F13CF" w:rsidP="005F13CF">
            <w:r w:rsidRPr="00E93CB9">
              <w:rPr>
                <w:rFonts w:eastAsia="Times New Roman"/>
                <w:color w:val="000000"/>
              </w:rPr>
              <w:t>69-12-65T</w:t>
            </w:r>
          </w:p>
        </w:tc>
        <w:tc>
          <w:tcPr>
            <w:tcW w:w="810" w:type="dxa"/>
            <w:shd w:val="clear" w:color="auto" w:fill="auto"/>
          </w:tcPr>
          <w:p w14:paraId="4A0F176C" w14:textId="652D999A" w:rsidR="005F13CF" w:rsidRDefault="005F13CF" w:rsidP="005F13CF">
            <w:r w:rsidRPr="00E93CB9">
              <w:rPr>
                <w:rFonts w:eastAsia="Times New Roman"/>
                <w:color w:val="000000"/>
              </w:rPr>
              <w:t>12</w:t>
            </w:r>
          </w:p>
        </w:tc>
        <w:tc>
          <w:tcPr>
            <w:tcW w:w="900" w:type="dxa"/>
            <w:shd w:val="clear" w:color="auto" w:fill="auto"/>
          </w:tcPr>
          <w:p w14:paraId="40025A7C" w14:textId="216A82DD" w:rsidR="005F13CF" w:rsidRDefault="005F13CF" w:rsidP="005F13CF">
            <w:r w:rsidRPr="00E93CB9">
              <w:rPr>
                <w:rFonts w:eastAsia="Times New Roman"/>
                <w:color w:val="000000"/>
              </w:rPr>
              <w:t>PVC</w:t>
            </w:r>
          </w:p>
        </w:tc>
        <w:tc>
          <w:tcPr>
            <w:tcW w:w="810" w:type="dxa"/>
            <w:shd w:val="clear" w:color="auto" w:fill="auto"/>
          </w:tcPr>
          <w:p w14:paraId="35560F21" w14:textId="0E2B0A91" w:rsidR="005F13CF" w:rsidRDefault="005F13CF" w:rsidP="005F13CF">
            <w:r w:rsidRPr="00E93CB9">
              <w:rPr>
                <w:rFonts w:eastAsia="Times New Roman"/>
                <w:color w:val="000000"/>
              </w:rPr>
              <w:t>300 V</w:t>
            </w:r>
          </w:p>
        </w:tc>
        <w:tc>
          <w:tcPr>
            <w:tcW w:w="810" w:type="dxa"/>
            <w:shd w:val="clear" w:color="auto" w:fill="auto"/>
          </w:tcPr>
          <w:p w14:paraId="418F34CA" w14:textId="24410B95"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2DE8EE05" w14:textId="77777777" w:rsidR="005F13CF" w:rsidRDefault="005F13CF" w:rsidP="005F13CF"/>
        </w:tc>
        <w:tc>
          <w:tcPr>
            <w:tcW w:w="810" w:type="dxa"/>
          </w:tcPr>
          <w:p w14:paraId="5BFFF7FA" w14:textId="77777777" w:rsidR="005F13CF" w:rsidRDefault="005F13CF" w:rsidP="005F13CF"/>
        </w:tc>
        <w:tc>
          <w:tcPr>
            <w:tcW w:w="900" w:type="dxa"/>
          </w:tcPr>
          <w:p w14:paraId="05D91A93" w14:textId="77777777" w:rsidR="005F13CF" w:rsidRDefault="005F13CF" w:rsidP="005F13CF"/>
        </w:tc>
        <w:tc>
          <w:tcPr>
            <w:tcW w:w="1170" w:type="dxa"/>
          </w:tcPr>
          <w:p w14:paraId="74DD2A54" w14:textId="77777777" w:rsidR="005F13CF" w:rsidRDefault="005F13CF" w:rsidP="005F13CF"/>
        </w:tc>
        <w:tc>
          <w:tcPr>
            <w:tcW w:w="900" w:type="dxa"/>
          </w:tcPr>
          <w:p w14:paraId="63ADC9CE" w14:textId="77777777" w:rsidR="005F13CF" w:rsidRDefault="005F13CF" w:rsidP="005F13CF"/>
        </w:tc>
        <w:tc>
          <w:tcPr>
            <w:tcW w:w="3420" w:type="dxa"/>
          </w:tcPr>
          <w:p w14:paraId="1D23D641" w14:textId="77777777" w:rsidR="005F13CF" w:rsidRDefault="005F13CF" w:rsidP="005F13CF"/>
        </w:tc>
      </w:tr>
      <w:tr w:rsidR="005F13CF" w14:paraId="6B14EF93" w14:textId="77777777" w:rsidTr="006903C2">
        <w:tc>
          <w:tcPr>
            <w:tcW w:w="918" w:type="dxa"/>
            <w:shd w:val="clear" w:color="auto" w:fill="auto"/>
          </w:tcPr>
          <w:p w14:paraId="4937DED8" w14:textId="6E6621BA" w:rsidR="005F13CF" w:rsidRDefault="005F13CF" w:rsidP="005F13CF">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7F6CDA7C" w14:textId="5F28CB2A" w:rsidR="005F13CF" w:rsidRDefault="005F13CF" w:rsidP="005F13CF">
            <w:r w:rsidRPr="00E93CB9">
              <w:rPr>
                <w:rFonts w:eastAsia="Times New Roman"/>
                <w:color w:val="000000"/>
              </w:rPr>
              <w:lastRenderedPageBreak/>
              <w:t>69-12-</w:t>
            </w:r>
            <w:r w:rsidRPr="00E93CB9">
              <w:rPr>
                <w:rFonts w:eastAsia="Times New Roman"/>
                <w:color w:val="000000"/>
              </w:rPr>
              <w:lastRenderedPageBreak/>
              <w:t>65T</w:t>
            </w:r>
          </w:p>
        </w:tc>
        <w:tc>
          <w:tcPr>
            <w:tcW w:w="810" w:type="dxa"/>
            <w:shd w:val="clear" w:color="auto" w:fill="auto"/>
          </w:tcPr>
          <w:p w14:paraId="0E06CBF9" w14:textId="3B06E7FE" w:rsidR="005F13CF" w:rsidRDefault="005F13CF" w:rsidP="005F13CF">
            <w:r w:rsidRPr="00E93CB9">
              <w:rPr>
                <w:rFonts w:eastAsia="Times New Roman"/>
                <w:color w:val="000000"/>
              </w:rPr>
              <w:lastRenderedPageBreak/>
              <w:t>12</w:t>
            </w:r>
          </w:p>
        </w:tc>
        <w:tc>
          <w:tcPr>
            <w:tcW w:w="900" w:type="dxa"/>
            <w:shd w:val="clear" w:color="auto" w:fill="auto"/>
          </w:tcPr>
          <w:p w14:paraId="35CBCBED" w14:textId="12FEDE08" w:rsidR="005F13CF" w:rsidRDefault="005F13CF" w:rsidP="005F13CF">
            <w:r w:rsidRPr="00E93CB9">
              <w:rPr>
                <w:rFonts w:eastAsia="Times New Roman"/>
                <w:color w:val="000000"/>
              </w:rPr>
              <w:t>PVC</w:t>
            </w:r>
          </w:p>
        </w:tc>
        <w:tc>
          <w:tcPr>
            <w:tcW w:w="810" w:type="dxa"/>
            <w:shd w:val="clear" w:color="auto" w:fill="auto"/>
          </w:tcPr>
          <w:p w14:paraId="665B0CFA" w14:textId="56989BD1" w:rsidR="005F13CF" w:rsidRDefault="005F13CF" w:rsidP="005F13CF">
            <w:r w:rsidRPr="00E93CB9">
              <w:rPr>
                <w:rFonts w:eastAsia="Times New Roman"/>
                <w:color w:val="000000"/>
              </w:rPr>
              <w:t>300 V</w:t>
            </w:r>
          </w:p>
        </w:tc>
        <w:tc>
          <w:tcPr>
            <w:tcW w:w="810" w:type="dxa"/>
            <w:shd w:val="clear" w:color="auto" w:fill="auto"/>
          </w:tcPr>
          <w:p w14:paraId="4E0DB068" w14:textId="379E82A2"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355A99" w14:textId="77777777" w:rsidR="005F13CF" w:rsidRDefault="005F13CF" w:rsidP="005F13CF"/>
        </w:tc>
        <w:tc>
          <w:tcPr>
            <w:tcW w:w="810" w:type="dxa"/>
          </w:tcPr>
          <w:p w14:paraId="5FE19119" w14:textId="77777777" w:rsidR="005F13CF" w:rsidRDefault="005F13CF" w:rsidP="005F13CF"/>
        </w:tc>
        <w:tc>
          <w:tcPr>
            <w:tcW w:w="900" w:type="dxa"/>
          </w:tcPr>
          <w:p w14:paraId="6B884D1D" w14:textId="77777777" w:rsidR="005F13CF" w:rsidRDefault="005F13CF" w:rsidP="005F13CF"/>
        </w:tc>
        <w:tc>
          <w:tcPr>
            <w:tcW w:w="1170" w:type="dxa"/>
          </w:tcPr>
          <w:p w14:paraId="670333FD" w14:textId="77777777" w:rsidR="005F13CF" w:rsidRDefault="005F13CF" w:rsidP="005F13CF"/>
        </w:tc>
        <w:tc>
          <w:tcPr>
            <w:tcW w:w="900" w:type="dxa"/>
          </w:tcPr>
          <w:p w14:paraId="00EE64D4" w14:textId="77777777" w:rsidR="005F13CF" w:rsidRDefault="005F13CF" w:rsidP="005F13CF"/>
        </w:tc>
        <w:tc>
          <w:tcPr>
            <w:tcW w:w="3420" w:type="dxa"/>
          </w:tcPr>
          <w:p w14:paraId="549ECC6A" w14:textId="77777777" w:rsidR="005F13CF" w:rsidRDefault="005F13CF" w:rsidP="005F13CF"/>
        </w:tc>
      </w:tr>
      <w:tr w:rsidR="005F13CF" w14:paraId="456ACFB2" w14:textId="77777777" w:rsidTr="006903C2">
        <w:tc>
          <w:tcPr>
            <w:tcW w:w="918" w:type="dxa"/>
            <w:shd w:val="clear" w:color="auto" w:fill="auto"/>
          </w:tcPr>
          <w:p w14:paraId="1D37C361" w14:textId="5706554B" w:rsidR="005F13CF" w:rsidRDefault="005F13CF" w:rsidP="005F13CF">
            <w:r w:rsidRPr="00E93CB9">
              <w:rPr>
                <w:rFonts w:eastAsia="Times New Roman"/>
                <w:color w:val="000000"/>
              </w:rPr>
              <w:lastRenderedPageBreak/>
              <w:t>Allied Wire &amp; Cable</w:t>
            </w:r>
          </w:p>
        </w:tc>
        <w:tc>
          <w:tcPr>
            <w:tcW w:w="900" w:type="dxa"/>
            <w:shd w:val="clear" w:color="auto" w:fill="auto"/>
          </w:tcPr>
          <w:p w14:paraId="7F4F2625" w14:textId="29031349" w:rsidR="005F13CF" w:rsidRDefault="005F13CF" w:rsidP="005F13CF">
            <w:r w:rsidRPr="00E93CB9">
              <w:rPr>
                <w:rFonts w:eastAsia="Times New Roman"/>
                <w:color w:val="000000"/>
              </w:rPr>
              <w:t>69-12-65T</w:t>
            </w:r>
          </w:p>
        </w:tc>
        <w:tc>
          <w:tcPr>
            <w:tcW w:w="810" w:type="dxa"/>
            <w:shd w:val="clear" w:color="auto" w:fill="auto"/>
          </w:tcPr>
          <w:p w14:paraId="1A774557" w14:textId="7607A6B7" w:rsidR="005F13CF" w:rsidRDefault="005F13CF" w:rsidP="005F13CF">
            <w:r w:rsidRPr="00E93CB9">
              <w:rPr>
                <w:rFonts w:eastAsia="Times New Roman"/>
                <w:color w:val="000000"/>
              </w:rPr>
              <w:t>12</w:t>
            </w:r>
          </w:p>
        </w:tc>
        <w:tc>
          <w:tcPr>
            <w:tcW w:w="900" w:type="dxa"/>
            <w:shd w:val="clear" w:color="auto" w:fill="auto"/>
          </w:tcPr>
          <w:p w14:paraId="6CABE3A8" w14:textId="1E93BA76" w:rsidR="005F13CF" w:rsidRDefault="005F13CF" w:rsidP="005F13CF">
            <w:r w:rsidRPr="00E93CB9">
              <w:rPr>
                <w:rFonts w:eastAsia="Times New Roman"/>
                <w:color w:val="000000"/>
              </w:rPr>
              <w:t>PVC</w:t>
            </w:r>
          </w:p>
        </w:tc>
        <w:tc>
          <w:tcPr>
            <w:tcW w:w="810" w:type="dxa"/>
            <w:shd w:val="clear" w:color="auto" w:fill="auto"/>
          </w:tcPr>
          <w:p w14:paraId="1949A80F" w14:textId="2464FDA3" w:rsidR="005F13CF" w:rsidRDefault="005F13CF" w:rsidP="005F13CF">
            <w:r w:rsidRPr="00E93CB9">
              <w:rPr>
                <w:rFonts w:eastAsia="Times New Roman"/>
                <w:color w:val="000000"/>
              </w:rPr>
              <w:t>300 V</w:t>
            </w:r>
          </w:p>
        </w:tc>
        <w:tc>
          <w:tcPr>
            <w:tcW w:w="810" w:type="dxa"/>
            <w:shd w:val="clear" w:color="auto" w:fill="auto"/>
          </w:tcPr>
          <w:p w14:paraId="39C0FD06" w14:textId="5163159A"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3BB7A426" w14:textId="77777777" w:rsidR="005F13CF" w:rsidRDefault="005F13CF" w:rsidP="005F13CF"/>
        </w:tc>
        <w:tc>
          <w:tcPr>
            <w:tcW w:w="810" w:type="dxa"/>
          </w:tcPr>
          <w:p w14:paraId="0F211EE6" w14:textId="77777777" w:rsidR="005F13CF" w:rsidRDefault="005F13CF" w:rsidP="005F13CF"/>
        </w:tc>
        <w:tc>
          <w:tcPr>
            <w:tcW w:w="900" w:type="dxa"/>
          </w:tcPr>
          <w:p w14:paraId="04AB0FE9" w14:textId="77777777" w:rsidR="005F13CF" w:rsidRDefault="005F13CF" w:rsidP="005F13CF"/>
        </w:tc>
        <w:tc>
          <w:tcPr>
            <w:tcW w:w="1170" w:type="dxa"/>
          </w:tcPr>
          <w:p w14:paraId="318E1385" w14:textId="77777777" w:rsidR="005F13CF" w:rsidRDefault="005F13CF" w:rsidP="005F13CF"/>
        </w:tc>
        <w:tc>
          <w:tcPr>
            <w:tcW w:w="900" w:type="dxa"/>
          </w:tcPr>
          <w:p w14:paraId="328F9FCC" w14:textId="77777777" w:rsidR="005F13CF" w:rsidRDefault="005F13CF" w:rsidP="005F13CF"/>
        </w:tc>
        <w:tc>
          <w:tcPr>
            <w:tcW w:w="3420" w:type="dxa"/>
          </w:tcPr>
          <w:p w14:paraId="4AF21DB7" w14:textId="77777777" w:rsidR="005F13CF" w:rsidRDefault="005F13CF" w:rsidP="005F13CF"/>
        </w:tc>
      </w:tr>
      <w:tr w:rsidR="005F13CF" w14:paraId="36084D87" w14:textId="77777777" w:rsidTr="006903C2">
        <w:tc>
          <w:tcPr>
            <w:tcW w:w="918" w:type="dxa"/>
            <w:shd w:val="clear" w:color="auto" w:fill="auto"/>
          </w:tcPr>
          <w:p w14:paraId="2DAEADD1" w14:textId="6140A868" w:rsidR="005F13CF" w:rsidRDefault="005F13CF" w:rsidP="005F13CF">
            <w:r w:rsidRPr="00E93CB9">
              <w:rPr>
                <w:rFonts w:eastAsia="Times New Roman"/>
                <w:color w:val="000000"/>
              </w:rPr>
              <w:t>Allied Wire &amp; Cable</w:t>
            </w:r>
          </w:p>
        </w:tc>
        <w:tc>
          <w:tcPr>
            <w:tcW w:w="900" w:type="dxa"/>
            <w:shd w:val="clear" w:color="auto" w:fill="auto"/>
          </w:tcPr>
          <w:p w14:paraId="214EEFB6" w14:textId="08899A77" w:rsidR="005F13CF" w:rsidRDefault="005F13CF" w:rsidP="005F13CF">
            <w:r w:rsidRPr="00E93CB9">
              <w:rPr>
                <w:rFonts w:eastAsia="Times New Roman"/>
                <w:color w:val="000000"/>
              </w:rPr>
              <w:t>69-12-65T</w:t>
            </w:r>
          </w:p>
        </w:tc>
        <w:tc>
          <w:tcPr>
            <w:tcW w:w="810" w:type="dxa"/>
            <w:shd w:val="clear" w:color="auto" w:fill="auto"/>
          </w:tcPr>
          <w:p w14:paraId="6C4EE937" w14:textId="21F7844D" w:rsidR="005F13CF" w:rsidRDefault="005F13CF" w:rsidP="005F13CF">
            <w:r w:rsidRPr="00E93CB9">
              <w:rPr>
                <w:rFonts w:eastAsia="Times New Roman"/>
                <w:color w:val="000000"/>
              </w:rPr>
              <w:t>12</w:t>
            </w:r>
          </w:p>
        </w:tc>
        <w:tc>
          <w:tcPr>
            <w:tcW w:w="900" w:type="dxa"/>
            <w:shd w:val="clear" w:color="auto" w:fill="auto"/>
          </w:tcPr>
          <w:p w14:paraId="2A55C37D" w14:textId="2F9B32E0" w:rsidR="005F13CF" w:rsidRDefault="005F13CF" w:rsidP="005F13CF">
            <w:r w:rsidRPr="00E93CB9">
              <w:rPr>
                <w:rFonts w:eastAsia="Times New Roman"/>
                <w:color w:val="000000"/>
              </w:rPr>
              <w:t>PVC</w:t>
            </w:r>
          </w:p>
        </w:tc>
        <w:tc>
          <w:tcPr>
            <w:tcW w:w="810" w:type="dxa"/>
            <w:shd w:val="clear" w:color="auto" w:fill="auto"/>
          </w:tcPr>
          <w:p w14:paraId="37396A74" w14:textId="6FFB77FD" w:rsidR="005F13CF" w:rsidRDefault="005F13CF" w:rsidP="005F13CF">
            <w:r w:rsidRPr="00E93CB9">
              <w:rPr>
                <w:rFonts w:eastAsia="Times New Roman"/>
                <w:color w:val="000000"/>
              </w:rPr>
              <w:t>300 V</w:t>
            </w:r>
          </w:p>
        </w:tc>
        <w:tc>
          <w:tcPr>
            <w:tcW w:w="810" w:type="dxa"/>
            <w:shd w:val="clear" w:color="auto" w:fill="auto"/>
          </w:tcPr>
          <w:p w14:paraId="30B5A807" w14:textId="1D37231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43FBDDBF" w14:textId="77777777" w:rsidR="005F13CF" w:rsidRDefault="005F13CF" w:rsidP="005F13CF"/>
        </w:tc>
        <w:tc>
          <w:tcPr>
            <w:tcW w:w="810" w:type="dxa"/>
          </w:tcPr>
          <w:p w14:paraId="3076D3FC" w14:textId="77777777" w:rsidR="005F13CF" w:rsidRDefault="005F13CF" w:rsidP="005F13CF"/>
        </w:tc>
        <w:tc>
          <w:tcPr>
            <w:tcW w:w="900" w:type="dxa"/>
          </w:tcPr>
          <w:p w14:paraId="59AF3E17" w14:textId="77777777" w:rsidR="005F13CF" w:rsidRDefault="005F13CF" w:rsidP="005F13CF"/>
        </w:tc>
        <w:tc>
          <w:tcPr>
            <w:tcW w:w="1170" w:type="dxa"/>
          </w:tcPr>
          <w:p w14:paraId="32EDE680" w14:textId="77777777" w:rsidR="005F13CF" w:rsidRDefault="005F13CF" w:rsidP="005F13CF"/>
        </w:tc>
        <w:tc>
          <w:tcPr>
            <w:tcW w:w="900" w:type="dxa"/>
          </w:tcPr>
          <w:p w14:paraId="6BB096C9" w14:textId="77777777" w:rsidR="005F13CF" w:rsidRDefault="005F13CF" w:rsidP="005F13CF"/>
        </w:tc>
        <w:tc>
          <w:tcPr>
            <w:tcW w:w="3420" w:type="dxa"/>
          </w:tcPr>
          <w:p w14:paraId="70959880" w14:textId="77777777" w:rsidR="005F13CF" w:rsidRDefault="005F13CF" w:rsidP="005F13CF"/>
        </w:tc>
      </w:tr>
      <w:tr w:rsidR="005F13CF" w14:paraId="795CB5F3" w14:textId="77777777" w:rsidTr="006903C2">
        <w:tc>
          <w:tcPr>
            <w:tcW w:w="918" w:type="dxa"/>
            <w:shd w:val="clear" w:color="auto" w:fill="auto"/>
          </w:tcPr>
          <w:p w14:paraId="77930496" w14:textId="6749FEB2" w:rsidR="005F13CF" w:rsidRDefault="005F13CF" w:rsidP="005F13CF">
            <w:r w:rsidRPr="00E93CB9">
              <w:rPr>
                <w:rFonts w:eastAsia="Times New Roman"/>
                <w:color w:val="000000"/>
              </w:rPr>
              <w:t>Allied Wire &amp; Cable</w:t>
            </w:r>
          </w:p>
        </w:tc>
        <w:tc>
          <w:tcPr>
            <w:tcW w:w="900" w:type="dxa"/>
            <w:shd w:val="clear" w:color="auto" w:fill="auto"/>
          </w:tcPr>
          <w:p w14:paraId="5E23F8CF" w14:textId="1CBCEE99" w:rsidR="005F13CF" w:rsidRDefault="005F13CF" w:rsidP="005F13CF">
            <w:r w:rsidRPr="00E93CB9">
              <w:rPr>
                <w:rFonts w:eastAsia="Times New Roman"/>
                <w:color w:val="000000"/>
              </w:rPr>
              <w:t>69-12-65T</w:t>
            </w:r>
          </w:p>
        </w:tc>
        <w:tc>
          <w:tcPr>
            <w:tcW w:w="810" w:type="dxa"/>
            <w:shd w:val="clear" w:color="auto" w:fill="auto"/>
          </w:tcPr>
          <w:p w14:paraId="250D0307" w14:textId="171A27B2" w:rsidR="005F13CF" w:rsidRDefault="005F13CF" w:rsidP="005F13CF">
            <w:r w:rsidRPr="00E93CB9">
              <w:rPr>
                <w:rFonts w:eastAsia="Times New Roman"/>
                <w:color w:val="000000"/>
              </w:rPr>
              <w:t>12</w:t>
            </w:r>
          </w:p>
        </w:tc>
        <w:tc>
          <w:tcPr>
            <w:tcW w:w="900" w:type="dxa"/>
            <w:shd w:val="clear" w:color="auto" w:fill="auto"/>
          </w:tcPr>
          <w:p w14:paraId="7F39F79C" w14:textId="61718F69" w:rsidR="005F13CF" w:rsidRDefault="005F13CF" w:rsidP="005F13CF">
            <w:r w:rsidRPr="00E93CB9">
              <w:rPr>
                <w:rFonts w:eastAsia="Times New Roman"/>
                <w:color w:val="000000"/>
              </w:rPr>
              <w:t>PVC</w:t>
            </w:r>
          </w:p>
        </w:tc>
        <w:tc>
          <w:tcPr>
            <w:tcW w:w="810" w:type="dxa"/>
            <w:shd w:val="clear" w:color="auto" w:fill="auto"/>
          </w:tcPr>
          <w:p w14:paraId="6DDD143B" w14:textId="5C978E61" w:rsidR="005F13CF" w:rsidRDefault="005F13CF" w:rsidP="005F13CF">
            <w:r w:rsidRPr="00E93CB9">
              <w:rPr>
                <w:rFonts w:eastAsia="Times New Roman"/>
                <w:color w:val="000000"/>
              </w:rPr>
              <w:t>300 V</w:t>
            </w:r>
          </w:p>
        </w:tc>
        <w:tc>
          <w:tcPr>
            <w:tcW w:w="810" w:type="dxa"/>
            <w:shd w:val="clear" w:color="auto" w:fill="auto"/>
          </w:tcPr>
          <w:p w14:paraId="555DFF50" w14:textId="3D3DF3E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12187EDA" w14:textId="77777777" w:rsidR="005F13CF" w:rsidRDefault="005F13CF" w:rsidP="005F13CF"/>
        </w:tc>
        <w:tc>
          <w:tcPr>
            <w:tcW w:w="810" w:type="dxa"/>
          </w:tcPr>
          <w:p w14:paraId="50C71C0E" w14:textId="77777777" w:rsidR="005F13CF" w:rsidRDefault="005F13CF" w:rsidP="005F13CF"/>
        </w:tc>
        <w:tc>
          <w:tcPr>
            <w:tcW w:w="900" w:type="dxa"/>
          </w:tcPr>
          <w:p w14:paraId="018C1B08" w14:textId="77777777" w:rsidR="005F13CF" w:rsidRDefault="005F13CF" w:rsidP="005F13CF"/>
        </w:tc>
        <w:tc>
          <w:tcPr>
            <w:tcW w:w="1170" w:type="dxa"/>
          </w:tcPr>
          <w:p w14:paraId="76F5C27E" w14:textId="77777777" w:rsidR="005F13CF" w:rsidRDefault="005F13CF" w:rsidP="005F13CF"/>
        </w:tc>
        <w:tc>
          <w:tcPr>
            <w:tcW w:w="900" w:type="dxa"/>
          </w:tcPr>
          <w:p w14:paraId="4D334BA4" w14:textId="77777777" w:rsidR="005F13CF" w:rsidRDefault="005F13CF" w:rsidP="005F13CF"/>
        </w:tc>
        <w:tc>
          <w:tcPr>
            <w:tcW w:w="3420" w:type="dxa"/>
          </w:tcPr>
          <w:p w14:paraId="43E9BF4D" w14:textId="77777777" w:rsidR="005F13CF" w:rsidRDefault="005F13CF" w:rsidP="005F13CF"/>
        </w:tc>
      </w:tr>
      <w:tr w:rsidR="005F13CF" w14:paraId="43DC50F7" w14:textId="77777777" w:rsidTr="006903C2">
        <w:tc>
          <w:tcPr>
            <w:tcW w:w="918" w:type="dxa"/>
            <w:shd w:val="clear" w:color="auto" w:fill="auto"/>
          </w:tcPr>
          <w:p w14:paraId="74BD2854" w14:textId="0CC2EEDD" w:rsidR="005F13CF" w:rsidRDefault="005F13CF" w:rsidP="005F13CF">
            <w:r w:rsidRPr="00E93CB9">
              <w:rPr>
                <w:rFonts w:eastAsia="Times New Roman"/>
                <w:color w:val="000000"/>
              </w:rPr>
              <w:t>Allied Wire &amp; Cable</w:t>
            </w:r>
          </w:p>
        </w:tc>
        <w:tc>
          <w:tcPr>
            <w:tcW w:w="900" w:type="dxa"/>
            <w:shd w:val="clear" w:color="auto" w:fill="auto"/>
          </w:tcPr>
          <w:p w14:paraId="17C124DD" w14:textId="2D52571F" w:rsidR="005F13CF" w:rsidRDefault="005F13CF" w:rsidP="005F13CF">
            <w:r w:rsidRPr="00E93CB9">
              <w:rPr>
                <w:rFonts w:eastAsia="Times New Roman"/>
                <w:color w:val="000000"/>
              </w:rPr>
              <w:t>69-12-65T</w:t>
            </w:r>
          </w:p>
        </w:tc>
        <w:tc>
          <w:tcPr>
            <w:tcW w:w="810" w:type="dxa"/>
            <w:shd w:val="clear" w:color="auto" w:fill="auto"/>
          </w:tcPr>
          <w:p w14:paraId="67AFFFFC" w14:textId="4AE51B00" w:rsidR="005F13CF" w:rsidRDefault="005F13CF" w:rsidP="005F13CF">
            <w:r w:rsidRPr="00E93CB9">
              <w:rPr>
                <w:rFonts w:eastAsia="Times New Roman"/>
                <w:color w:val="000000"/>
              </w:rPr>
              <w:t>12</w:t>
            </w:r>
          </w:p>
        </w:tc>
        <w:tc>
          <w:tcPr>
            <w:tcW w:w="900" w:type="dxa"/>
            <w:shd w:val="clear" w:color="auto" w:fill="auto"/>
          </w:tcPr>
          <w:p w14:paraId="65FC4E3F" w14:textId="5249A790" w:rsidR="005F13CF" w:rsidRDefault="005F13CF" w:rsidP="005F13CF">
            <w:r w:rsidRPr="00E93CB9">
              <w:rPr>
                <w:rFonts w:eastAsia="Times New Roman"/>
                <w:color w:val="000000"/>
              </w:rPr>
              <w:t>PVC</w:t>
            </w:r>
          </w:p>
        </w:tc>
        <w:tc>
          <w:tcPr>
            <w:tcW w:w="810" w:type="dxa"/>
            <w:shd w:val="clear" w:color="auto" w:fill="auto"/>
          </w:tcPr>
          <w:p w14:paraId="1B52AFB7" w14:textId="6EAE33F9" w:rsidR="005F13CF" w:rsidRDefault="005F13CF" w:rsidP="005F13CF">
            <w:r w:rsidRPr="00E93CB9">
              <w:rPr>
                <w:rFonts w:eastAsia="Times New Roman"/>
                <w:color w:val="000000"/>
              </w:rPr>
              <w:t>300 V</w:t>
            </w:r>
          </w:p>
        </w:tc>
        <w:tc>
          <w:tcPr>
            <w:tcW w:w="810" w:type="dxa"/>
            <w:shd w:val="clear" w:color="auto" w:fill="auto"/>
          </w:tcPr>
          <w:p w14:paraId="4E2BB760" w14:textId="2C0CD08B"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26CB0B" w14:textId="77777777" w:rsidR="005F13CF" w:rsidRDefault="005F13CF" w:rsidP="005F13CF"/>
        </w:tc>
        <w:tc>
          <w:tcPr>
            <w:tcW w:w="810" w:type="dxa"/>
          </w:tcPr>
          <w:p w14:paraId="314857CA" w14:textId="77777777" w:rsidR="005F13CF" w:rsidRDefault="005F13CF" w:rsidP="005F13CF"/>
        </w:tc>
        <w:tc>
          <w:tcPr>
            <w:tcW w:w="900" w:type="dxa"/>
          </w:tcPr>
          <w:p w14:paraId="3F5C9E59" w14:textId="77777777" w:rsidR="005F13CF" w:rsidRDefault="005F13CF" w:rsidP="005F13CF"/>
        </w:tc>
        <w:tc>
          <w:tcPr>
            <w:tcW w:w="1170" w:type="dxa"/>
          </w:tcPr>
          <w:p w14:paraId="5F339E7D" w14:textId="77777777" w:rsidR="005F13CF" w:rsidRDefault="005F13CF" w:rsidP="005F13CF"/>
        </w:tc>
        <w:tc>
          <w:tcPr>
            <w:tcW w:w="900" w:type="dxa"/>
          </w:tcPr>
          <w:p w14:paraId="5A53F94D" w14:textId="77777777" w:rsidR="005F13CF" w:rsidRDefault="005F13CF" w:rsidP="005F13CF"/>
        </w:tc>
        <w:tc>
          <w:tcPr>
            <w:tcW w:w="3420" w:type="dxa"/>
          </w:tcPr>
          <w:p w14:paraId="628FDB48" w14:textId="77777777" w:rsidR="005F13CF" w:rsidRDefault="005F13CF" w:rsidP="005F13CF"/>
        </w:tc>
      </w:tr>
      <w:tr w:rsidR="005F13CF" w14:paraId="1AE8E1EF" w14:textId="77777777" w:rsidTr="006903C2">
        <w:tc>
          <w:tcPr>
            <w:tcW w:w="918" w:type="dxa"/>
            <w:shd w:val="clear" w:color="auto" w:fill="auto"/>
          </w:tcPr>
          <w:p w14:paraId="761AFE93" w14:textId="02A92C5B" w:rsidR="005F13CF" w:rsidRDefault="005F13CF" w:rsidP="005F13CF">
            <w:commentRangeStart w:id="38"/>
            <w:commentRangeStart w:id="39"/>
            <w:r w:rsidRPr="00E93CB9">
              <w:rPr>
                <w:rFonts w:eastAsia="Times New Roman"/>
                <w:color w:val="000000"/>
              </w:rPr>
              <w:t>Allied Wire &amp; Cable</w:t>
            </w:r>
          </w:p>
        </w:tc>
        <w:tc>
          <w:tcPr>
            <w:tcW w:w="900" w:type="dxa"/>
            <w:shd w:val="clear" w:color="auto" w:fill="auto"/>
          </w:tcPr>
          <w:p w14:paraId="04A54E5C" w14:textId="2F1759F4" w:rsidR="005F13CF" w:rsidRDefault="005F13CF" w:rsidP="005F13CF">
            <w:r w:rsidRPr="00E93CB9">
              <w:rPr>
                <w:rFonts w:eastAsia="Times New Roman"/>
                <w:color w:val="000000"/>
              </w:rPr>
              <w:t>69-12-65T</w:t>
            </w:r>
          </w:p>
        </w:tc>
        <w:tc>
          <w:tcPr>
            <w:tcW w:w="810" w:type="dxa"/>
            <w:shd w:val="clear" w:color="auto" w:fill="auto"/>
          </w:tcPr>
          <w:p w14:paraId="54BBC3C3" w14:textId="2DE2B6A4" w:rsidR="005F13CF" w:rsidRDefault="005F13CF" w:rsidP="005F13CF">
            <w:r w:rsidRPr="00E93CB9">
              <w:rPr>
                <w:rFonts w:eastAsia="Times New Roman"/>
                <w:color w:val="000000"/>
              </w:rPr>
              <w:t>12</w:t>
            </w:r>
          </w:p>
        </w:tc>
        <w:tc>
          <w:tcPr>
            <w:tcW w:w="900" w:type="dxa"/>
            <w:shd w:val="clear" w:color="auto" w:fill="auto"/>
          </w:tcPr>
          <w:p w14:paraId="4251ED5A" w14:textId="6D85899E" w:rsidR="005F13CF" w:rsidRDefault="005F13CF" w:rsidP="005F13CF">
            <w:r w:rsidRPr="00E93CB9">
              <w:rPr>
                <w:rFonts w:eastAsia="Times New Roman"/>
                <w:color w:val="000000"/>
              </w:rPr>
              <w:t>PVC</w:t>
            </w:r>
          </w:p>
        </w:tc>
        <w:tc>
          <w:tcPr>
            <w:tcW w:w="810" w:type="dxa"/>
            <w:shd w:val="clear" w:color="auto" w:fill="auto"/>
          </w:tcPr>
          <w:p w14:paraId="5C0B638B" w14:textId="36FD5CA6" w:rsidR="005F13CF" w:rsidRDefault="005F13CF" w:rsidP="005F13CF">
            <w:r w:rsidRPr="00E93CB9">
              <w:rPr>
                <w:rFonts w:eastAsia="Times New Roman"/>
                <w:color w:val="000000"/>
              </w:rPr>
              <w:t>300 V</w:t>
            </w:r>
          </w:p>
        </w:tc>
        <w:tc>
          <w:tcPr>
            <w:tcW w:w="810" w:type="dxa"/>
            <w:shd w:val="clear" w:color="auto" w:fill="auto"/>
          </w:tcPr>
          <w:p w14:paraId="3BF6C122" w14:textId="30D815A9"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045C15F0" w14:textId="77777777" w:rsidR="005F13CF" w:rsidRDefault="005F13CF" w:rsidP="005F13CF"/>
        </w:tc>
        <w:tc>
          <w:tcPr>
            <w:tcW w:w="810" w:type="dxa"/>
          </w:tcPr>
          <w:p w14:paraId="5BC250D5" w14:textId="77777777" w:rsidR="005F13CF" w:rsidRDefault="005F13CF" w:rsidP="005F13CF"/>
        </w:tc>
        <w:tc>
          <w:tcPr>
            <w:tcW w:w="900" w:type="dxa"/>
          </w:tcPr>
          <w:p w14:paraId="48A3E182" w14:textId="77777777" w:rsidR="005F13CF" w:rsidRDefault="005F13CF" w:rsidP="005F13CF"/>
        </w:tc>
        <w:tc>
          <w:tcPr>
            <w:tcW w:w="1170" w:type="dxa"/>
          </w:tcPr>
          <w:p w14:paraId="520F01CE" w14:textId="77777777" w:rsidR="005F13CF" w:rsidRDefault="005F13CF" w:rsidP="005F13CF"/>
        </w:tc>
        <w:tc>
          <w:tcPr>
            <w:tcW w:w="900" w:type="dxa"/>
          </w:tcPr>
          <w:p w14:paraId="24C523EA" w14:textId="77777777" w:rsidR="005F13CF" w:rsidRDefault="005F13CF" w:rsidP="005F13CF"/>
        </w:tc>
        <w:commentRangeEnd w:id="38"/>
        <w:tc>
          <w:tcPr>
            <w:tcW w:w="3420" w:type="dxa"/>
          </w:tcPr>
          <w:p w14:paraId="39FF86F3" w14:textId="77777777" w:rsidR="005F13CF" w:rsidRDefault="00117AD4" w:rsidP="005F13CF">
            <w:r>
              <w:rPr>
                <w:rStyle w:val="CommentReference"/>
              </w:rPr>
              <w:commentReference w:id="38"/>
            </w:r>
            <w:r w:rsidR="00FF6F2C">
              <w:rPr>
                <w:rStyle w:val="CommentReference"/>
              </w:rPr>
              <w:commentReference w:id="39"/>
            </w:r>
          </w:p>
        </w:tc>
      </w:tr>
      <w:commentRangeEnd w:id="39"/>
      <w:tr w:rsidR="005F13CF" w14:paraId="4D3F094D" w14:textId="77777777" w:rsidTr="006903C2">
        <w:tc>
          <w:tcPr>
            <w:tcW w:w="918" w:type="dxa"/>
            <w:shd w:val="clear" w:color="auto" w:fill="auto"/>
          </w:tcPr>
          <w:p w14:paraId="6CC3C7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3305680" w14:textId="77777777" w:rsidR="005F13CF" w:rsidRDefault="005F13CF" w:rsidP="005F13CF"/>
        </w:tc>
        <w:tc>
          <w:tcPr>
            <w:tcW w:w="900" w:type="dxa"/>
            <w:shd w:val="clear" w:color="auto" w:fill="auto"/>
          </w:tcPr>
          <w:p w14:paraId="2073740C" w14:textId="2DCBD0FB" w:rsidR="005F13CF" w:rsidRDefault="005F13CF" w:rsidP="005F13CF">
            <w:r w:rsidRPr="00E93CB9">
              <w:rPr>
                <w:rFonts w:eastAsia="Times New Roman"/>
                <w:color w:val="000000"/>
              </w:rPr>
              <w:t>2651 E97252-H</w:t>
            </w:r>
          </w:p>
        </w:tc>
        <w:tc>
          <w:tcPr>
            <w:tcW w:w="810" w:type="dxa"/>
            <w:shd w:val="clear" w:color="auto" w:fill="auto"/>
          </w:tcPr>
          <w:p w14:paraId="0837BA78" w14:textId="7F1CF5C9" w:rsidR="005F13CF" w:rsidRDefault="005F13CF" w:rsidP="005F13CF">
            <w:r w:rsidRPr="00E93CB9">
              <w:rPr>
                <w:rFonts w:eastAsia="Times New Roman"/>
                <w:color w:val="000000"/>
              </w:rPr>
              <w:t>28 ribbon</w:t>
            </w:r>
          </w:p>
        </w:tc>
        <w:tc>
          <w:tcPr>
            <w:tcW w:w="900" w:type="dxa"/>
            <w:shd w:val="clear" w:color="auto" w:fill="auto"/>
          </w:tcPr>
          <w:p w14:paraId="5CF9335B" w14:textId="150E2099" w:rsidR="005F13CF" w:rsidRDefault="005F13CF" w:rsidP="005F13CF">
            <w:r w:rsidRPr="00E93CB9">
              <w:rPr>
                <w:rFonts w:eastAsia="Times New Roman"/>
                <w:color w:val="000000"/>
              </w:rPr>
              <w:t>Thermo plastic</w:t>
            </w:r>
          </w:p>
        </w:tc>
        <w:tc>
          <w:tcPr>
            <w:tcW w:w="810" w:type="dxa"/>
            <w:shd w:val="clear" w:color="auto" w:fill="auto"/>
          </w:tcPr>
          <w:p w14:paraId="5F3418E0" w14:textId="5A055BBB" w:rsidR="005F13CF" w:rsidRDefault="005F13CF" w:rsidP="005F13CF">
            <w:r w:rsidRPr="00E93CB9">
              <w:rPr>
                <w:rFonts w:eastAsia="Times New Roman"/>
                <w:color w:val="000000"/>
              </w:rPr>
              <w:t>300</w:t>
            </w:r>
          </w:p>
        </w:tc>
        <w:tc>
          <w:tcPr>
            <w:tcW w:w="810" w:type="dxa"/>
            <w:shd w:val="clear" w:color="auto" w:fill="auto"/>
          </w:tcPr>
          <w:p w14:paraId="6CAB3C03" w14:textId="1A9D0015" w:rsidR="005F13CF" w:rsidRDefault="005F13CF" w:rsidP="005F13CF">
            <w:r w:rsidRPr="00E93CB9">
              <w:rPr>
                <w:rFonts w:eastAsia="Times New Roman"/>
                <w:color w:val="000000"/>
              </w:rPr>
              <w:t>105</w:t>
            </w:r>
          </w:p>
        </w:tc>
        <w:tc>
          <w:tcPr>
            <w:tcW w:w="990" w:type="dxa"/>
          </w:tcPr>
          <w:p w14:paraId="002A3BDA" w14:textId="77777777" w:rsidR="005F13CF" w:rsidRDefault="005F13CF" w:rsidP="005F13CF"/>
        </w:tc>
        <w:tc>
          <w:tcPr>
            <w:tcW w:w="810" w:type="dxa"/>
          </w:tcPr>
          <w:p w14:paraId="6F46B7F0" w14:textId="1418F5BB" w:rsidR="005F13CF" w:rsidRDefault="005F13CF" w:rsidP="005F13CF">
            <w:r w:rsidRPr="00E93CB9">
              <w:rPr>
                <w:rFonts w:eastAsia="Times New Roman"/>
                <w:color w:val="000000"/>
              </w:rPr>
              <w:t>-</w:t>
            </w:r>
          </w:p>
        </w:tc>
        <w:tc>
          <w:tcPr>
            <w:tcW w:w="900" w:type="dxa"/>
          </w:tcPr>
          <w:p w14:paraId="070B76AA" w14:textId="1C97C115" w:rsidR="005F13CF" w:rsidRDefault="005F13CF" w:rsidP="005F13CF">
            <w:r w:rsidRPr="00E93CB9">
              <w:rPr>
                <w:rFonts w:eastAsia="Times New Roman"/>
                <w:color w:val="000000"/>
              </w:rPr>
              <w:t>- -</w:t>
            </w:r>
          </w:p>
        </w:tc>
        <w:tc>
          <w:tcPr>
            <w:tcW w:w="1170" w:type="dxa"/>
          </w:tcPr>
          <w:p w14:paraId="5DD41F03" w14:textId="04D6F44F" w:rsidR="005F13CF" w:rsidRDefault="005F13CF" w:rsidP="005F13CF">
            <w:r w:rsidRPr="00E93CB9">
              <w:rPr>
                <w:rFonts w:eastAsia="Times New Roman"/>
                <w:color w:val="000000"/>
              </w:rPr>
              <w:t xml:space="preserve">- </w:t>
            </w:r>
          </w:p>
        </w:tc>
        <w:tc>
          <w:tcPr>
            <w:tcW w:w="900" w:type="dxa"/>
          </w:tcPr>
          <w:p w14:paraId="2DB6AC54" w14:textId="45673E96" w:rsidR="005F13CF" w:rsidRDefault="005F13CF" w:rsidP="005F13CF">
            <w:r w:rsidRPr="00E93CB9">
              <w:rPr>
                <w:rFonts w:eastAsia="Times New Roman"/>
                <w:color w:val="000000"/>
              </w:rPr>
              <w:t xml:space="preserve">- </w:t>
            </w:r>
          </w:p>
        </w:tc>
        <w:tc>
          <w:tcPr>
            <w:tcW w:w="3420" w:type="dxa"/>
          </w:tcPr>
          <w:p w14:paraId="53FDDE1E" w14:textId="77777777" w:rsidR="005F13CF" w:rsidRDefault="005F13CF" w:rsidP="005F13CF"/>
        </w:tc>
      </w:tr>
      <w:tr w:rsidR="005F13CF" w14:paraId="1059BB3D" w14:textId="77777777" w:rsidTr="006903C2">
        <w:tc>
          <w:tcPr>
            <w:tcW w:w="918" w:type="dxa"/>
            <w:shd w:val="clear" w:color="auto" w:fill="auto"/>
          </w:tcPr>
          <w:p w14:paraId="24D8C9B3"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0654B81A" w14:textId="77777777" w:rsidR="005F13CF" w:rsidRDefault="005F13CF" w:rsidP="005F13CF"/>
        </w:tc>
        <w:tc>
          <w:tcPr>
            <w:tcW w:w="900" w:type="dxa"/>
            <w:shd w:val="clear" w:color="auto" w:fill="auto"/>
          </w:tcPr>
          <w:p w14:paraId="7B276AD9" w14:textId="2BBE9D43" w:rsidR="005F13CF" w:rsidRDefault="005F13CF" w:rsidP="005F13CF">
            <w:r w:rsidRPr="00E93CB9">
              <w:rPr>
                <w:rFonts w:eastAsia="Times New Roman"/>
                <w:color w:val="000000"/>
              </w:rPr>
              <w:t>2651 E97252-H</w:t>
            </w:r>
          </w:p>
        </w:tc>
        <w:tc>
          <w:tcPr>
            <w:tcW w:w="810" w:type="dxa"/>
            <w:shd w:val="clear" w:color="auto" w:fill="auto"/>
          </w:tcPr>
          <w:p w14:paraId="323B09E2" w14:textId="4AA3E6E2" w:rsidR="005F13CF" w:rsidRDefault="005F13CF" w:rsidP="005F13CF">
            <w:r w:rsidRPr="00E93CB9">
              <w:rPr>
                <w:rFonts w:eastAsia="Times New Roman"/>
                <w:color w:val="000000"/>
              </w:rPr>
              <w:t> 28 ribbon</w:t>
            </w:r>
          </w:p>
        </w:tc>
        <w:tc>
          <w:tcPr>
            <w:tcW w:w="900" w:type="dxa"/>
            <w:shd w:val="clear" w:color="auto" w:fill="auto"/>
          </w:tcPr>
          <w:p w14:paraId="1DF6F11B" w14:textId="0CDD5A40" w:rsidR="005F13CF" w:rsidRDefault="005F13CF" w:rsidP="005F13CF">
            <w:r w:rsidRPr="00E93CB9">
              <w:rPr>
                <w:rFonts w:eastAsia="Times New Roman"/>
                <w:color w:val="000000"/>
              </w:rPr>
              <w:t>Thermo plastic</w:t>
            </w:r>
          </w:p>
        </w:tc>
        <w:tc>
          <w:tcPr>
            <w:tcW w:w="810" w:type="dxa"/>
            <w:shd w:val="clear" w:color="auto" w:fill="auto"/>
          </w:tcPr>
          <w:p w14:paraId="258C4FA8" w14:textId="22DBFD2D" w:rsidR="005F13CF" w:rsidRDefault="005F13CF" w:rsidP="005F13CF">
            <w:r w:rsidRPr="00E93CB9">
              <w:rPr>
                <w:rFonts w:eastAsia="Times New Roman"/>
                <w:color w:val="000000"/>
              </w:rPr>
              <w:t>300</w:t>
            </w:r>
          </w:p>
        </w:tc>
        <w:tc>
          <w:tcPr>
            <w:tcW w:w="810" w:type="dxa"/>
            <w:shd w:val="clear" w:color="auto" w:fill="auto"/>
          </w:tcPr>
          <w:p w14:paraId="12D8B860" w14:textId="6C8C7C77" w:rsidR="005F13CF" w:rsidRDefault="005F13CF" w:rsidP="005F13CF">
            <w:r w:rsidRPr="00E93CB9">
              <w:rPr>
                <w:rFonts w:eastAsia="Times New Roman"/>
                <w:color w:val="000000"/>
              </w:rPr>
              <w:t>105</w:t>
            </w:r>
          </w:p>
        </w:tc>
        <w:tc>
          <w:tcPr>
            <w:tcW w:w="990" w:type="dxa"/>
          </w:tcPr>
          <w:p w14:paraId="1F25F446" w14:textId="77777777" w:rsidR="005F13CF" w:rsidRDefault="005F13CF" w:rsidP="005F13CF">
            <w:pPr>
              <w:keepNext/>
            </w:pPr>
          </w:p>
        </w:tc>
        <w:tc>
          <w:tcPr>
            <w:tcW w:w="810" w:type="dxa"/>
          </w:tcPr>
          <w:p w14:paraId="0E18DA27" w14:textId="648FC841" w:rsidR="005F13CF" w:rsidRDefault="005F13CF" w:rsidP="005F13CF">
            <w:pPr>
              <w:keepNext/>
            </w:pPr>
            <w:r w:rsidRPr="00E93CB9">
              <w:rPr>
                <w:rFonts w:eastAsia="Times New Roman"/>
                <w:color w:val="000000"/>
              </w:rPr>
              <w:t>-</w:t>
            </w:r>
          </w:p>
        </w:tc>
        <w:tc>
          <w:tcPr>
            <w:tcW w:w="900" w:type="dxa"/>
          </w:tcPr>
          <w:p w14:paraId="6A75D0E6" w14:textId="7B025C85" w:rsidR="005F13CF" w:rsidRDefault="005F13CF" w:rsidP="005F13CF">
            <w:pPr>
              <w:keepNext/>
            </w:pPr>
            <w:r w:rsidRPr="00E93CB9">
              <w:rPr>
                <w:rFonts w:eastAsia="Times New Roman"/>
                <w:color w:val="000000"/>
              </w:rPr>
              <w:t>-</w:t>
            </w:r>
          </w:p>
        </w:tc>
        <w:tc>
          <w:tcPr>
            <w:tcW w:w="1170" w:type="dxa"/>
          </w:tcPr>
          <w:p w14:paraId="44DBF360" w14:textId="24A464A3" w:rsidR="005F13CF" w:rsidRDefault="005F13CF" w:rsidP="005F13CF">
            <w:pPr>
              <w:keepNext/>
            </w:pPr>
            <w:r w:rsidRPr="00E93CB9">
              <w:rPr>
                <w:rFonts w:eastAsia="Times New Roman"/>
                <w:color w:val="000000"/>
              </w:rPr>
              <w:t>-</w:t>
            </w:r>
          </w:p>
        </w:tc>
        <w:tc>
          <w:tcPr>
            <w:tcW w:w="900" w:type="dxa"/>
          </w:tcPr>
          <w:p w14:paraId="45149253" w14:textId="51B580AE" w:rsidR="005F13CF" w:rsidRDefault="005F13CF" w:rsidP="005F13CF">
            <w:pPr>
              <w:keepNext/>
            </w:pPr>
            <w:r w:rsidRPr="00E93CB9">
              <w:rPr>
                <w:rFonts w:eastAsia="Times New Roman"/>
                <w:color w:val="000000"/>
              </w:rPr>
              <w:t>-</w:t>
            </w:r>
          </w:p>
        </w:tc>
        <w:tc>
          <w:tcPr>
            <w:tcW w:w="3420" w:type="dxa"/>
          </w:tcPr>
          <w:p w14:paraId="413E5BEF" w14:textId="77777777" w:rsidR="005F13CF" w:rsidRDefault="005F13CF" w:rsidP="005F13CF">
            <w:pPr>
              <w:keepNext/>
            </w:pPr>
          </w:p>
        </w:tc>
      </w:tr>
      <w:tr w:rsidR="005F13CF" w14:paraId="2E7B76D8" w14:textId="77777777" w:rsidTr="006903C2">
        <w:tc>
          <w:tcPr>
            <w:tcW w:w="918" w:type="dxa"/>
            <w:shd w:val="clear" w:color="auto" w:fill="auto"/>
          </w:tcPr>
          <w:p w14:paraId="518AF75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w:t>
            </w:r>
            <w:r w:rsidRPr="00E93CB9">
              <w:rPr>
                <w:rFonts w:eastAsia="Times New Roman"/>
                <w:color w:val="000000"/>
                <w:sz w:val="20"/>
                <w:szCs w:val="20"/>
                <w:shd w:val="clear" w:color="auto" w:fill="FFFFFF"/>
              </w:rPr>
              <w:lastRenderedPageBreak/>
              <w:t>RONICS CO., LTD.</w:t>
            </w:r>
          </w:p>
          <w:p w14:paraId="5BCB8443"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99DE5BE" w14:textId="77777777" w:rsidR="005F13CF" w:rsidRPr="00E93CB9" w:rsidRDefault="005F13CF" w:rsidP="005F13CF">
            <w:pPr>
              <w:rPr>
                <w:rFonts w:eastAsia="Times New Roman"/>
                <w:color w:val="000000"/>
              </w:rPr>
            </w:pPr>
          </w:p>
        </w:tc>
        <w:tc>
          <w:tcPr>
            <w:tcW w:w="810" w:type="dxa"/>
            <w:shd w:val="clear" w:color="auto" w:fill="auto"/>
          </w:tcPr>
          <w:p w14:paraId="298376FA" w14:textId="5B407BC8" w:rsidR="005F13CF" w:rsidRPr="00E93CB9" w:rsidRDefault="005F13CF" w:rsidP="005F13CF">
            <w:pPr>
              <w:rPr>
                <w:rFonts w:eastAsia="Times New Roman"/>
                <w:color w:val="000000"/>
              </w:rPr>
            </w:pPr>
            <w:r w:rsidRPr="00E93CB9">
              <w:rPr>
                <w:rFonts w:eastAsia="Times New Roman"/>
                <w:color w:val="000000"/>
              </w:rPr>
              <w:t> 28 ribbo</w:t>
            </w:r>
            <w:r w:rsidRPr="00E93CB9">
              <w:rPr>
                <w:rFonts w:eastAsia="Times New Roman"/>
                <w:color w:val="000000"/>
              </w:rPr>
              <w:lastRenderedPageBreak/>
              <w:t>n</w:t>
            </w:r>
          </w:p>
        </w:tc>
        <w:tc>
          <w:tcPr>
            <w:tcW w:w="900" w:type="dxa"/>
            <w:shd w:val="clear" w:color="auto" w:fill="auto"/>
          </w:tcPr>
          <w:p w14:paraId="33781D34" w14:textId="53D98F0E"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22051934" w14:textId="5C51FF66"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38A4940B" w14:textId="50BFDACC"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CD02DA9" w14:textId="77777777" w:rsidR="005F13CF" w:rsidRDefault="005F13CF" w:rsidP="005F13CF">
            <w:pPr>
              <w:keepNext/>
            </w:pPr>
          </w:p>
        </w:tc>
        <w:tc>
          <w:tcPr>
            <w:tcW w:w="810" w:type="dxa"/>
          </w:tcPr>
          <w:p w14:paraId="797460B1" w14:textId="6B39AF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0AE5E44" w14:textId="1F19662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1170" w:type="dxa"/>
          </w:tcPr>
          <w:p w14:paraId="3C6302D6" w14:textId="2C7169A5"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900" w:type="dxa"/>
          </w:tcPr>
          <w:p w14:paraId="3D70A50F" w14:textId="15EEB99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3420" w:type="dxa"/>
          </w:tcPr>
          <w:p w14:paraId="2579032C" w14:textId="77777777" w:rsidR="005F13CF" w:rsidRDefault="005F13CF" w:rsidP="005F13CF">
            <w:pPr>
              <w:keepNext/>
            </w:pPr>
          </w:p>
        </w:tc>
      </w:tr>
      <w:tr w:rsidR="005F13CF" w14:paraId="66649C07" w14:textId="77777777" w:rsidTr="006903C2">
        <w:tc>
          <w:tcPr>
            <w:tcW w:w="918" w:type="dxa"/>
            <w:shd w:val="clear" w:color="auto" w:fill="auto"/>
          </w:tcPr>
          <w:p w14:paraId="3CC2AD0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8D170EA" w14:textId="1375DD3D"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 xml:space="preserve">HUNG FU ELECTRONICS CO., LTD. </w:t>
            </w:r>
          </w:p>
        </w:tc>
        <w:tc>
          <w:tcPr>
            <w:tcW w:w="900" w:type="dxa"/>
            <w:shd w:val="clear" w:color="auto" w:fill="auto"/>
          </w:tcPr>
          <w:p w14:paraId="15E5B839" w14:textId="2BB516E6"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8D915E3" w14:textId="5D3C2FB3"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2B295B44" w14:textId="68FEBE1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6C9F0336" w14:textId="0FCE7C6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4B21B5" w14:textId="7F882A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C58F697" w14:textId="77777777" w:rsidR="005F13CF" w:rsidRDefault="005F13CF" w:rsidP="005F13CF">
            <w:pPr>
              <w:keepNext/>
            </w:pPr>
          </w:p>
        </w:tc>
        <w:tc>
          <w:tcPr>
            <w:tcW w:w="810" w:type="dxa"/>
          </w:tcPr>
          <w:p w14:paraId="7BF8F6E3" w14:textId="25DEE61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24625F" w14:textId="732D141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3DE8C63" w14:textId="236857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BBC7C72" w14:textId="74FC215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8FEEA04" w14:textId="77777777" w:rsidR="005F13CF" w:rsidRDefault="005F13CF" w:rsidP="005F13CF">
            <w:pPr>
              <w:keepNext/>
            </w:pPr>
          </w:p>
        </w:tc>
      </w:tr>
      <w:tr w:rsidR="005F13CF" w14:paraId="73ABBF3F" w14:textId="77777777" w:rsidTr="006903C2">
        <w:tc>
          <w:tcPr>
            <w:tcW w:w="918" w:type="dxa"/>
            <w:shd w:val="clear" w:color="auto" w:fill="auto"/>
          </w:tcPr>
          <w:p w14:paraId="1ED4BCB7"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D2E8C0"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E37E890" w14:textId="6258707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1E1BBD9" w14:textId="75DEDFEA"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BF03E02" w14:textId="024102A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87CC2F" w14:textId="13108BA1"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6B111D9" w14:textId="7CC95EB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2068588" w14:textId="77777777" w:rsidR="005F13CF" w:rsidRDefault="005F13CF" w:rsidP="005F13CF">
            <w:pPr>
              <w:keepNext/>
            </w:pPr>
          </w:p>
        </w:tc>
        <w:tc>
          <w:tcPr>
            <w:tcW w:w="810" w:type="dxa"/>
          </w:tcPr>
          <w:p w14:paraId="1F3D61C3" w14:textId="5444021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0DC47E4" w14:textId="5011751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DBEA555" w14:textId="48C5BE6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5D98DDD" w14:textId="6527825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62424FC" w14:textId="77777777" w:rsidR="005F13CF" w:rsidRDefault="005F13CF" w:rsidP="005F13CF">
            <w:pPr>
              <w:keepNext/>
            </w:pPr>
          </w:p>
        </w:tc>
      </w:tr>
      <w:tr w:rsidR="005F13CF" w14:paraId="6C517274" w14:textId="77777777" w:rsidTr="006903C2">
        <w:tc>
          <w:tcPr>
            <w:tcW w:w="918" w:type="dxa"/>
            <w:shd w:val="clear" w:color="auto" w:fill="auto"/>
          </w:tcPr>
          <w:p w14:paraId="0BA0BB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DF2684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796C834" w14:textId="30483AB0"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E8B4203" w14:textId="5E002E54"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F706619" w14:textId="47FE35CA"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09B468" w14:textId="7E62681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5AE621" w14:textId="20400E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33B4C7E" w14:textId="77777777" w:rsidR="005F13CF" w:rsidRDefault="005F13CF" w:rsidP="005F13CF">
            <w:pPr>
              <w:keepNext/>
            </w:pPr>
          </w:p>
        </w:tc>
        <w:tc>
          <w:tcPr>
            <w:tcW w:w="810" w:type="dxa"/>
          </w:tcPr>
          <w:p w14:paraId="04F242B6" w14:textId="54849D3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F5F7CA" w14:textId="7E9069D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32FD8A6" w14:textId="053A8BD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D973118" w14:textId="3214A73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4348EC" w14:textId="77777777" w:rsidR="005F13CF" w:rsidRDefault="005F13CF" w:rsidP="005F13CF">
            <w:pPr>
              <w:keepNext/>
            </w:pPr>
          </w:p>
        </w:tc>
      </w:tr>
      <w:tr w:rsidR="005F13CF" w14:paraId="6BEFB15D" w14:textId="77777777" w:rsidTr="006903C2">
        <w:tc>
          <w:tcPr>
            <w:tcW w:w="918" w:type="dxa"/>
            <w:shd w:val="clear" w:color="auto" w:fill="auto"/>
          </w:tcPr>
          <w:p w14:paraId="657435DE"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42E1C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8DBE6D5" w14:textId="364373D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7334FEC" w14:textId="54C0ECE8"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68DE2B5" w14:textId="084D5148"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4C3F08A7" w14:textId="1933F83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93BD2C6" w14:textId="79C5631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711C32D" w14:textId="77777777" w:rsidR="005F13CF" w:rsidRDefault="005F13CF" w:rsidP="005F13CF">
            <w:pPr>
              <w:keepNext/>
            </w:pPr>
          </w:p>
        </w:tc>
        <w:tc>
          <w:tcPr>
            <w:tcW w:w="810" w:type="dxa"/>
          </w:tcPr>
          <w:p w14:paraId="7F799FF6" w14:textId="24783E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FAA211" w14:textId="33FA159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285033" w14:textId="1C1C107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6998F44" w14:textId="7BB146D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C19FC44" w14:textId="77777777" w:rsidR="005F13CF" w:rsidRDefault="005F13CF" w:rsidP="005F13CF">
            <w:pPr>
              <w:keepNext/>
            </w:pPr>
          </w:p>
        </w:tc>
      </w:tr>
      <w:tr w:rsidR="005F13CF" w14:paraId="66752143" w14:textId="77777777" w:rsidTr="006903C2">
        <w:tc>
          <w:tcPr>
            <w:tcW w:w="918" w:type="dxa"/>
            <w:shd w:val="clear" w:color="auto" w:fill="auto"/>
          </w:tcPr>
          <w:p w14:paraId="3689E8B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29D024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C6C6E3A" w14:textId="63B2C65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6CD6F3A" w14:textId="5C6F16F2"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0230DAD7" w14:textId="2CD035F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7482A9F" w14:textId="4AB39F8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697D84E" w14:textId="67FB9A24"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A51D7D7" w14:textId="77777777" w:rsidR="005F13CF" w:rsidRDefault="005F13CF" w:rsidP="005F13CF">
            <w:pPr>
              <w:keepNext/>
            </w:pPr>
          </w:p>
        </w:tc>
        <w:tc>
          <w:tcPr>
            <w:tcW w:w="810" w:type="dxa"/>
          </w:tcPr>
          <w:p w14:paraId="10D23318" w14:textId="3A55355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AFEC6FB" w14:textId="71EC1169"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B246BEA" w14:textId="0864DBF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F4CDD07" w14:textId="20564428"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C83A65" w14:textId="77777777" w:rsidR="005F13CF" w:rsidRDefault="005F13CF" w:rsidP="005F13CF">
            <w:pPr>
              <w:keepNext/>
            </w:pPr>
          </w:p>
        </w:tc>
      </w:tr>
      <w:tr w:rsidR="005F13CF" w14:paraId="6A243B9D" w14:textId="77777777" w:rsidTr="006903C2">
        <w:tc>
          <w:tcPr>
            <w:tcW w:w="918" w:type="dxa"/>
            <w:shd w:val="clear" w:color="auto" w:fill="auto"/>
          </w:tcPr>
          <w:p w14:paraId="0B0FF0F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5971EB3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259977E" w14:textId="7D9D1CE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42156F93" w14:textId="0F69F76D"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B663A16" w14:textId="6F45C4AC"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BCF4D1D" w14:textId="6296DD8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ACE1352" w14:textId="50BDD61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EC81D0F" w14:textId="77777777" w:rsidR="005F13CF" w:rsidRDefault="005F13CF" w:rsidP="005F13CF">
            <w:pPr>
              <w:keepNext/>
            </w:pPr>
          </w:p>
        </w:tc>
        <w:tc>
          <w:tcPr>
            <w:tcW w:w="810" w:type="dxa"/>
          </w:tcPr>
          <w:p w14:paraId="3E0FB459" w14:textId="1DCA295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B868362" w14:textId="6FA095F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6B4A9F" w14:textId="7EA526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1AB811" w14:textId="20B94E1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11412DB" w14:textId="77777777" w:rsidR="005F13CF" w:rsidRDefault="005F13CF" w:rsidP="005F13CF">
            <w:pPr>
              <w:keepNext/>
            </w:pPr>
          </w:p>
        </w:tc>
      </w:tr>
      <w:tr w:rsidR="005F13CF" w14:paraId="317E3F75" w14:textId="77777777" w:rsidTr="006903C2">
        <w:tc>
          <w:tcPr>
            <w:tcW w:w="918" w:type="dxa"/>
            <w:shd w:val="clear" w:color="auto" w:fill="auto"/>
          </w:tcPr>
          <w:p w14:paraId="53553B74"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08A012A"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695B7E80" w14:textId="07D6A3B7"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610D0F5" w14:textId="50535D66"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E2D4CBF" w14:textId="2932FB8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AE6446F" w14:textId="23E946D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EDC1257" w14:textId="474F47D3"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BB88067" w14:textId="77777777" w:rsidR="005F13CF" w:rsidRDefault="005F13CF" w:rsidP="005F13CF">
            <w:pPr>
              <w:keepNext/>
            </w:pPr>
          </w:p>
        </w:tc>
        <w:tc>
          <w:tcPr>
            <w:tcW w:w="810" w:type="dxa"/>
          </w:tcPr>
          <w:p w14:paraId="3022BF5E" w14:textId="4783397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144BB8" w14:textId="103FDBC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A9B220" w14:textId="7CDF23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A235F20" w14:textId="176001E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A051EDF" w14:textId="77777777" w:rsidR="005F13CF" w:rsidRDefault="005F13CF" w:rsidP="005F13CF">
            <w:pPr>
              <w:keepNext/>
            </w:pPr>
          </w:p>
        </w:tc>
      </w:tr>
      <w:tr w:rsidR="005F13CF" w14:paraId="1DEF749F" w14:textId="77777777" w:rsidTr="006903C2">
        <w:tc>
          <w:tcPr>
            <w:tcW w:w="918" w:type="dxa"/>
            <w:shd w:val="clear" w:color="auto" w:fill="auto"/>
          </w:tcPr>
          <w:p w14:paraId="0659BFEC"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6A4F429"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1377CF8" w14:textId="3C24712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8C21926" w14:textId="5D15329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94BA597" w14:textId="1142B3C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1C6314" w14:textId="46F6D85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A11CC36" w14:textId="06D66AA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7D3F435" w14:textId="77777777" w:rsidR="005F13CF" w:rsidRDefault="005F13CF" w:rsidP="005F13CF">
            <w:pPr>
              <w:keepNext/>
            </w:pPr>
          </w:p>
        </w:tc>
        <w:tc>
          <w:tcPr>
            <w:tcW w:w="810" w:type="dxa"/>
          </w:tcPr>
          <w:p w14:paraId="594C5EC2" w14:textId="6AC67BD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DC1995" w14:textId="5B897B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3CE528D" w14:textId="4447ADF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41DADE" w14:textId="0CEA9CA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7642DA" w14:textId="77777777" w:rsidR="005F13CF" w:rsidRDefault="005F13CF" w:rsidP="005F13CF">
            <w:pPr>
              <w:keepNext/>
            </w:pPr>
          </w:p>
        </w:tc>
      </w:tr>
      <w:tr w:rsidR="005F13CF" w14:paraId="5BF8D5A2" w14:textId="77777777" w:rsidTr="006903C2">
        <w:tc>
          <w:tcPr>
            <w:tcW w:w="918" w:type="dxa"/>
            <w:shd w:val="clear" w:color="auto" w:fill="auto"/>
          </w:tcPr>
          <w:p w14:paraId="74288D0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14D4F16"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DDFCA12" w14:textId="52B6417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6D57EE87" w14:textId="34F9836A"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616690A6" w14:textId="63333A8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6C827D1" w14:textId="3F59D9D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7AC4BE7" w14:textId="7505C8F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67E8A1A0" w14:textId="77777777" w:rsidR="005F13CF" w:rsidRDefault="005F13CF" w:rsidP="005F13CF">
            <w:pPr>
              <w:keepNext/>
            </w:pPr>
          </w:p>
        </w:tc>
        <w:tc>
          <w:tcPr>
            <w:tcW w:w="810" w:type="dxa"/>
          </w:tcPr>
          <w:p w14:paraId="628D669E" w14:textId="79FAB13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5A6A006" w14:textId="216DB24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560436" w14:textId="085DD8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2EC5306" w14:textId="1340529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F39EAFE" w14:textId="77777777" w:rsidR="005F13CF" w:rsidRDefault="005F13CF" w:rsidP="005F13CF">
            <w:pPr>
              <w:keepNext/>
            </w:pPr>
          </w:p>
        </w:tc>
      </w:tr>
      <w:tr w:rsidR="005F13CF" w14:paraId="1E9FE6E0" w14:textId="77777777" w:rsidTr="006903C2">
        <w:tc>
          <w:tcPr>
            <w:tcW w:w="918" w:type="dxa"/>
            <w:shd w:val="clear" w:color="auto" w:fill="auto"/>
          </w:tcPr>
          <w:p w14:paraId="7768DD7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w:t>
            </w:r>
            <w:r w:rsidRPr="00E93CB9">
              <w:rPr>
                <w:rFonts w:eastAsia="Times New Roman"/>
                <w:color w:val="000000"/>
                <w:sz w:val="20"/>
                <w:szCs w:val="20"/>
                <w:shd w:val="clear" w:color="auto" w:fill="FFFFFF"/>
              </w:rPr>
              <w:lastRenderedPageBreak/>
              <w:t>S CO., LTD.</w:t>
            </w:r>
          </w:p>
          <w:p w14:paraId="65D06B1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7AA3A4A" w14:textId="0D05F482" w:rsidR="005F13CF" w:rsidRPr="00E93CB9" w:rsidRDefault="005F13CF" w:rsidP="005F13CF">
            <w:pPr>
              <w:rPr>
                <w:rFonts w:eastAsia="Times New Roman"/>
                <w:color w:val="000000"/>
              </w:rPr>
            </w:pPr>
            <w:r w:rsidRPr="00E93CB9">
              <w:rPr>
                <w:rFonts w:eastAsia="Times New Roman"/>
                <w:color w:val="000000"/>
              </w:rPr>
              <w:lastRenderedPageBreak/>
              <w:t>2651 E97252-H</w:t>
            </w:r>
          </w:p>
        </w:tc>
        <w:tc>
          <w:tcPr>
            <w:tcW w:w="810" w:type="dxa"/>
            <w:shd w:val="clear" w:color="auto" w:fill="auto"/>
          </w:tcPr>
          <w:p w14:paraId="288ADAF0" w14:textId="3881C883"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1FDE98C" w14:textId="65F626A6"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4F5A130" w14:textId="2F359F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E3575B2" w14:textId="37245D8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3F0FD89" w14:textId="77777777" w:rsidR="005F13CF" w:rsidRDefault="005F13CF" w:rsidP="005F13CF">
            <w:pPr>
              <w:keepNext/>
            </w:pPr>
          </w:p>
        </w:tc>
        <w:tc>
          <w:tcPr>
            <w:tcW w:w="810" w:type="dxa"/>
          </w:tcPr>
          <w:p w14:paraId="7F3B62BB" w14:textId="0925557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447AAC7" w14:textId="784CAA5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C6F5E18" w14:textId="3030C6D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779BBB4" w14:textId="5A4824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4229AF7" w14:textId="77777777" w:rsidR="005F13CF" w:rsidRDefault="005F13CF" w:rsidP="005F13CF">
            <w:pPr>
              <w:keepNext/>
            </w:pPr>
          </w:p>
        </w:tc>
      </w:tr>
      <w:tr w:rsidR="005F13CF" w14:paraId="23DC5E3B" w14:textId="77777777" w:rsidTr="006903C2">
        <w:tc>
          <w:tcPr>
            <w:tcW w:w="918" w:type="dxa"/>
            <w:shd w:val="clear" w:color="auto" w:fill="auto"/>
          </w:tcPr>
          <w:p w14:paraId="5817CF1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3FDB203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46EC7D3" w14:textId="2471183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8F4C331" w14:textId="21BA2AC1"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0F10AF7" w14:textId="7E06F9DD"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A3E693D" w14:textId="6CAC85A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7583C40" w14:textId="318F2C2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F0C3D16" w14:textId="77777777" w:rsidR="005F13CF" w:rsidRDefault="005F13CF" w:rsidP="005F13CF">
            <w:pPr>
              <w:keepNext/>
            </w:pPr>
          </w:p>
        </w:tc>
        <w:tc>
          <w:tcPr>
            <w:tcW w:w="810" w:type="dxa"/>
          </w:tcPr>
          <w:p w14:paraId="13906D08" w14:textId="5C9DDD0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B37F16" w14:textId="2F3683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F1F24CA" w14:textId="595369C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8D34341" w14:textId="700DF0F9"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BC807B4" w14:textId="77777777" w:rsidR="005F13CF" w:rsidRDefault="005F13CF" w:rsidP="005F13CF">
            <w:pPr>
              <w:keepNext/>
            </w:pPr>
          </w:p>
        </w:tc>
      </w:tr>
      <w:tr w:rsidR="005F13CF" w14:paraId="22A540B2" w14:textId="77777777" w:rsidTr="006903C2">
        <w:tc>
          <w:tcPr>
            <w:tcW w:w="918" w:type="dxa"/>
            <w:shd w:val="clear" w:color="auto" w:fill="auto"/>
          </w:tcPr>
          <w:p w14:paraId="38AFBE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70E016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F59AC5B" w14:textId="492E623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E35FF45" w14:textId="137BCCC0"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88EB63C" w14:textId="0F6AAEA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F1F02B" w14:textId="0ABA17E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976954" w14:textId="2033C25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4B08ED6" w14:textId="77777777" w:rsidR="005F13CF" w:rsidRDefault="005F13CF" w:rsidP="005F13CF">
            <w:pPr>
              <w:keepNext/>
            </w:pPr>
          </w:p>
        </w:tc>
        <w:tc>
          <w:tcPr>
            <w:tcW w:w="810" w:type="dxa"/>
          </w:tcPr>
          <w:p w14:paraId="446480FB" w14:textId="7CB3AA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B503D5" w14:textId="139FAB2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160FCBC" w14:textId="6F754D2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0CCA9E3" w14:textId="021CEF0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69E5164" w14:textId="77777777" w:rsidR="005F13CF" w:rsidRDefault="005F13CF" w:rsidP="005F13CF">
            <w:pPr>
              <w:keepNext/>
            </w:pPr>
          </w:p>
        </w:tc>
      </w:tr>
      <w:tr w:rsidR="005F13CF" w14:paraId="44168F74" w14:textId="77777777" w:rsidTr="006903C2">
        <w:tc>
          <w:tcPr>
            <w:tcW w:w="918" w:type="dxa"/>
            <w:shd w:val="clear" w:color="auto" w:fill="auto"/>
          </w:tcPr>
          <w:p w14:paraId="3FC28FA1" w14:textId="308A1BB9"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sz w:val="20"/>
                <w:szCs w:val="20"/>
                <w:shd w:val="clear" w:color="auto" w:fill="FFFFFF"/>
              </w:rPr>
              <w:t>HUNG FU ELECTRONICS CO., LTD.</w:t>
            </w:r>
          </w:p>
        </w:tc>
        <w:tc>
          <w:tcPr>
            <w:tcW w:w="900" w:type="dxa"/>
            <w:shd w:val="clear" w:color="auto" w:fill="auto"/>
          </w:tcPr>
          <w:p w14:paraId="260CDA73" w14:textId="3D566618"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62521C7" w14:textId="3697710C"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98DAB61" w14:textId="6AD8BA6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F48B24" w14:textId="177370C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28ADB4B" w14:textId="42BA9C92"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40B7F6B" w14:textId="77777777" w:rsidR="005F13CF" w:rsidRDefault="005F13CF" w:rsidP="005F13CF">
            <w:pPr>
              <w:keepNext/>
            </w:pPr>
          </w:p>
        </w:tc>
        <w:tc>
          <w:tcPr>
            <w:tcW w:w="810" w:type="dxa"/>
          </w:tcPr>
          <w:p w14:paraId="78242E65" w14:textId="0C1566C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F14C2B8" w14:textId="2C15B78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A7EC137" w14:textId="582F06A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C759E8" w14:textId="1F1EB5C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D10E18" w14:textId="77777777" w:rsidR="005F13CF" w:rsidRDefault="005F13CF" w:rsidP="005F13CF">
            <w:pPr>
              <w:keepNext/>
            </w:pPr>
          </w:p>
        </w:tc>
      </w:tr>
      <w:tr w:rsidR="005F13CF" w14:paraId="74331123" w14:textId="77777777" w:rsidTr="006903C2">
        <w:tc>
          <w:tcPr>
            <w:tcW w:w="918" w:type="dxa"/>
            <w:shd w:val="clear" w:color="auto" w:fill="auto"/>
          </w:tcPr>
          <w:p w14:paraId="662552B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9AF3BF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29C5616" w14:textId="40E4139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29F5E4A" w14:textId="08CFABFF"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6F0FD9F" w14:textId="220614F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3E9434" w14:textId="5E5E9AC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9C87EC2" w14:textId="6E64785E"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BB3B995" w14:textId="77777777" w:rsidR="005F13CF" w:rsidRDefault="005F13CF" w:rsidP="005F13CF">
            <w:pPr>
              <w:keepNext/>
            </w:pPr>
          </w:p>
        </w:tc>
        <w:tc>
          <w:tcPr>
            <w:tcW w:w="810" w:type="dxa"/>
          </w:tcPr>
          <w:p w14:paraId="18E3728E" w14:textId="1F6A913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AE7ADD" w14:textId="565156D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8AC62DB" w14:textId="097CBBD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859149E" w14:textId="113DE84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78DFEA" w14:textId="77777777" w:rsidR="005F13CF" w:rsidRDefault="005F13CF" w:rsidP="005F13CF">
            <w:pPr>
              <w:keepNext/>
            </w:pPr>
          </w:p>
        </w:tc>
      </w:tr>
      <w:tr w:rsidR="005F13CF" w14:paraId="68E2CE55" w14:textId="77777777" w:rsidTr="006903C2">
        <w:tc>
          <w:tcPr>
            <w:tcW w:w="918" w:type="dxa"/>
            <w:shd w:val="clear" w:color="auto" w:fill="auto"/>
          </w:tcPr>
          <w:p w14:paraId="601277B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CADB85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F8579BC" w14:textId="3F882D81"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E9BE7A8" w14:textId="66468F45"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E12E103" w14:textId="3BF32900"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4F06C9" w14:textId="7A78C42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3C40690" w14:textId="060A269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23CAF55" w14:textId="77777777" w:rsidR="005F13CF" w:rsidRDefault="005F13CF" w:rsidP="005F13CF">
            <w:pPr>
              <w:keepNext/>
            </w:pPr>
          </w:p>
        </w:tc>
        <w:tc>
          <w:tcPr>
            <w:tcW w:w="810" w:type="dxa"/>
          </w:tcPr>
          <w:p w14:paraId="1D1F34BC" w14:textId="4E777CF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136D6A7" w14:textId="59030C1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FD5B403" w14:textId="64F2C25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67ADC9" w14:textId="5015649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882B191" w14:textId="77777777" w:rsidR="005F13CF" w:rsidRDefault="005F13CF" w:rsidP="005F13CF">
            <w:pPr>
              <w:keepNext/>
            </w:pPr>
          </w:p>
        </w:tc>
      </w:tr>
      <w:tr w:rsidR="005F13CF" w14:paraId="0AE039CC" w14:textId="77777777" w:rsidTr="006903C2">
        <w:tc>
          <w:tcPr>
            <w:tcW w:w="918" w:type="dxa"/>
            <w:shd w:val="clear" w:color="auto" w:fill="auto"/>
          </w:tcPr>
          <w:p w14:paraId="5715F8F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 xml:space="preserve">HUNG FU </w:t>
            </w:r>
            <w:r w:rsidRPr="00E93CB9">
              <w:rPr>
                <w:rFonts w:eastAsia="Times New Roman"/>
                <w:color w:val="000000"/>
                <w:sz w:val="20"/>
                <w:szCs w:val="20"/>
                <w:shd w:val="clear" w:color="auto" w:fill="FFFFFF"/>
              </w:rPr>
              <w:lastRenderedPageBreak/>
              <w:t>ELECTRONICS CO., LTD.</w:t>
            </w:r>
          </w:p>
          <w:p w14:paraId="5961AE8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1372691C" w14:textId="00FBE103" w:rsidR="005F13CF" w:rsidRPr="00E93CB9" w:rsidRDefault="005F13CF" w:rsidP="005F13CF">
            <w:pPr>
              <w:rPr>
                <w:rFonts w:eastAsia="Times New Roman"/>
                <w:color w:val="000000"/>
              </w:rPr>
            </w:pPr>
            <w:r w:rsidRPr="00E93CB9">
              <w:rPr>
                <w:rFonts w:eastAsia="Times New Roman"/>
                <w:color w:val="000000"/>
              </w:rPr>
              <w:lastRenderedPageBreak/>
              <w:t>2651 E9725</w:t>
            </w:r>
            <w:r w:rsidRPr="00E93CB9">
              <w:rPr>
                <w:rFonts w:eastAsia="Times New Roman"/>
                <w:color w:val="000000"/>
              </w:rPr>
              <w:lastRenderedPageBreak/>
              <w:t>2-H</w:t>
            </w:r>
          </w:p>
        </w:tc>
        <w:tc>
          <w:tcPr>
            <w:tcW w:w="810" w:type="dxa"/>
            <w:shd w:val="clear" w:color="auto" w:fill="auto"/>
          </w:tcPr>
          <w:p w14:paraId="273723C0" w14:textId="59F3F10D" w:rsidR="005F13CF" w:rsidRPr="00E93CB9" w:rsidRDefault="005F13CF" w:rsidP="005F13CF">
            <w:pPr>
              <w:rPr>
                <w:rFonts w:eastAsia="Times New Roman"/>
                <w:color w:val="000000"/>
              </w:rPr>
            </w:pPr>
            <w:r w:rsidRPr="00E93CB9">
              <w:rPr>
                <w:rFonts w:eastAsia="Times New Roman"/>
                <w:color w:val="000000"/>
              </w:rPr>
              <w:lastRenderedPageBreak/>
              <w:t>28 ribbo</w:t>
            </w:r>
            <w:r w:rsidRPr="00E93CB9">
              <w:rPr>
                <w:rFonts w:eastAsia="Times New Roman"/>
                <w:color w:val="000000"/>
              </w:rPr>
              <w:lastRenderedPageBreak/>
              <w:t>n</w:t>
            </w:r>
          </w:p>
        </w:tc>
        <w:tc>
          <w:tcPr>
            <w:tcW w:w="900" w:type="dxa"/>
            <w:shd w:val="clear" w:color="auto" w:fill="auto"/>
          </w:tcPr>
          <w:p w14:paraId="096348A8" w14:textId="7E736C11"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40E70895" w14:textId="2D05C682"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7A4114C4" w14:textId="519D264B"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2DC69ED6" w14:textId="77777777" w:rsidR="005F13CF" w:rsidRDefault="005F13CF" w:rsidP="005F13CF">
            <w:pPr>
              <w:keepNext/>
            </w:pPr>
          </w:p>
        </w:tc>
        <w:tc>
          <w:tcPr>
            <w:tcW w:w="810" w:type="dxa"/>
          </w:tcPr>
          <w:p w14:paraId="37C8467E" w14:textId="14D2E68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4525F2" w14:textId="79E1EC3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CD640C" w14:textId="6B2F85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E83DD80" w14:textId="1910D8E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3D559BB" w14:textId="77777777" w:rsidR="005F13CF" w:rsidRDefault="005F13CF" w:rsidP="005F13CF">
            <w:pPr>
              <w:keepNext/>
            </w:pPr>
          </w:p>
        </w:tc>
      </w:tr>
      <w:tr w:rsidR="005F13CF" w14:paraId="5D5AF754" w14:textId="77777777" w:rsidTr="006903C2">
        <w:tc>
          <w:tcPr>
            <w:tcW w:w="918" w:type="dxa"/>
            <w:shd w:val="clear" w:color="auto" w:fill="auto"/>
          </w:tcPr>
          <w:p w14:paraId="05CF4655"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030E2E3C"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21072A9" w14:textId="7BC9E52B"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C0BA672" w14:textId="0B69AEF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5FD4738" w14:textId="7069F57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0A20716" w14:textId="2BFA0DB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2F6A55F" w14:textId="32EC6C76"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B32E0D6" w14:textId="77777777" w:rsidR="005F13CF" w:rsidRDefault="005F13CF" w:rsidP="005F13CF">
            <w:pPr>
              <w:keepNext/>
            </w:pPr>
          </w:p>
        </w:tc>
        <w:tc>
          <w:tcPr>
            <w:tcW w:w="810" w:type="dxa"/>
          </w:tcPr>
          <w:p w14:paraId="79E85BD7" w14:textId="3309BB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2183FBD" w14:textId="177BD48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522095" w14:textId="04963AC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B8D5B1" w14:textId="1259D36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1EA8772" w14:textId="77777777" w:rsidR="005F13CF" w:rsidRDefault="005F13CF" w:rsidP="005F13CF">
            <w:pPr>
              <w:keepNext/>
            </w:pPr>
          </w:p>
        </w:tc>
      </w:tr>
      <w:tr w:rsidR="005F13CF" w14:paraId="493E7FB1" w14:textId="77777777" w:rsidTr="006903C2">
        <w:tc>
          <w:tcPr>
            <w:tcW w:w="918" w:type="dxa"/>
            <w:shd w:val="clear" w:color="auto" w:fill="auto"/>
          </w:tcPr>
          <w:p w14:paraId="64BFA4F9" w14:textId="7DB58A8E"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Allied Wire &amp; Cable</w:t>
            </w:r>
          </w:p>
        </w:tc>
        <w:tc>
          <w:tcPr>
            <w:tcW w:w="900" w:type="dxa"/>
            <w:shd w:val="clear" w:color="auto" w:fill="auto"/>
          </w:tcPr>
          <w:p w14:paraId="2728E064" w14:textId="389160F3"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6352070" w14:textId="3C410B6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F2A46CD" w14:textId="265ECF4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3EADF58" w14:textId="1E418E8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48707A3" w14:textId="5404FD46"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B3CDBCB" w14:textId="77777777" w:rsidR="005F13CF" w:rsidRDefault="005F13CF" w:rsidP="005F13CF">
            <w:pPr>
              <w:keepNext/>
            </w:pPr>
          </w:p>
        </w:tc>
        <w:tc>
          <w:tcPr>
            <w:tcW w:w="810" w:type="dxa"/>
          </w:tcPr>
          <w:p w14:paraId="48C8E3F2" w14:textId="5E753D6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DD95A7" w14:textId="52C22DA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C3003C" w14:textId="7E5E3C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BECCC1A" w14:textId="00387D3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65EADCE" w14:textId="77777777" w:rsidR="005F13CF" w:rsidRDefault="005F13CF" w:rsidP="005F13CF">
            <w:pPr>
              <w:keepNext/>
            </w:pPr>
          </w:p>
        </w:tc>
      </w:tr>
      <w:tr w:rsidR="005F13CF" w14:paraId="343310EB" w14:textId="77777777" w:rsidTr="006903C2">
        <w:tc>
          <w:tcPr>
            <w:tcW w:w="918" w:type="dxa"/>
            <w:shd w:val="clear" w:color="auto" w:fill="auto"/>
          </w:tcPr>
          <w:p w14:paraId="784F4F34" w14:textId="261CDAD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59E7EEC" w14:textId="3C0451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77CF1D" w14:textId="0CAF159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B519242" w14:textId="33DB306C"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64B83C" w14:textId="7ADD636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9FC897F" w14:textId="1A3BE4F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833B3B7" w14:textId="77777777" w:rsidR="005F13CF" w:rsidRDefault="005F13CF" w:rsidP="005F13CF">
            <w:pPr>
              <w:keepNext/>
            </w:pPr>
          </w:p>
        </w:tc>
        <w:tc>
          <w:tcPr>
            <w:tcW w:w="810" w:type="dxa"/>
          </w:tcPr>
          <w:p w14:paraId="12824083" w14:textId="06CB19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9F18A94" w14:textId="389CC63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25E10F4" w14:textId="716E147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BD3B87" w14:textId="2713C7D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FA1908C" w14:textId="77777777" w:rsidR="005F13CF" w:rsidRDefault="005F13CF" w:rsidP="005F13CF">
            <w:pPr>
              <w:keepNext/>
            </w:pPr>
          </w:p>
        </w:tc>
      </w:tr>
      <w:tr w:rsidR="005F13CF" w14:paraId="4086EC2C" w14:textId="77777777" w:rsidTr="006903C2">
        <w:tc>
          <w:tcPr>
            <w:tcW w:w="918" w:type="dxa"/>
            <w:shd w:val="clear" w:color="auto" w:fill="auto"/>
          </w:tcPr>
          <w:p w14:paraId="14E4D261" w14:textId="131F3AB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9679C4C" w14:textId="301C331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E3C6E9" w14:textId="44E073B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B528E11" w14:textId="71C4DB9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9210F92" w14:textId="2829506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45F355E" w14:textId="53FF495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38F557B" w14:textId="77777777" w:rsidR="005F13CF" w:rsidRDefault="005F13CF" w:rsidP="005F13CF">
            <w:pPr>
              <w:keepNext/>
            </w:pPr>
          </w:p>
        </w:tc>
        <w:tc>
          <w:tcPr>
            <w:tcW w:w="810" w:type="dxa"/>
          </w:tcPr>
          <w:p w14:paraId="1CCF0C9A" w14:textId="03ACEC4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33D45" w14:textId="1BF1A56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8F26B4A" w14:textId="2062538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70ACCF3" w14:textId="772C35D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46562AB" w14:textId="77777777" w:rsidR="005F13CF" w:rsidRDefault="005F13CF" w:rsidP="005F13CF">
            <w:pPr>
              <w:keepNext/>
            </w:pPr>
          </w:p>
        </w:tc>
      </w:tr>
      <w:tr w:rsidR="005F13CF" w14:paraId="78C1ADA9" w14:textId="77777777" w:rsidTr="006903C2">
        <w:tc>
          <w:tcPr>
            <w:tcW w:w="918" w:type="dxa"/>
            <w:shd w:val="clear" w:color="auto" w:fill="auto"/>
          </w:tcPr>
          <w:p w14:paraId="319FD842" w14:textId="3930136C"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C3839A3" w14:textId="0465E6C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407FE00" w14:textId="54536A9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1A83365" w14:textId="1F2DC85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CC88B06" w14:textId="3A6BEAD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48A3D39" w14:textId="591CA17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65B7798" w14:textId="77777777" w:rsidR="005F13CF" w:rsidRDefault="005F13CF" w:rsidP="005F13CF">
            <w:pPr>
              <w:keepNext/>
            </w:pPr>
          </w:p>
        </w:tc>
        <w:tc>
          <w:tcPr>
            <w:tcW w:w="810" w:type="dxa"/>
          </w:tcPr>
          <w:p w14:paraId="4E07CB6C" w14:textId="3A6AC2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13D9D5" w14:textId="2CA8D6F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09893ED" w14:textId="644AF97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86FB2E1" w14:textId="2B527972"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02E3C07" w14:textId="77777777" w:rsidR="005F13CF" w:rsidRDefault="005F13CF" w:rsidP="005F13CF">
            <w:pPr>
              <w:keepNext/>
            </w:pPr>
          </w:p>
        </w:tc>
      </w:tr>
      <w:tr w:rsidR="005F13CF" w14:paraId="640F34CA" w14:textId="77777777" w:rsidTr="006903C2">
        <w:tc>
          <w:tcPr>
            <w:tcW w:w="918" w:type="dxa"/>
            <w:shd w:val="clear" w:color="auto" w:fill="auto"/>
          </w:tcPr>
          <w:p w14:paraId="4037F31C" w14:textId="3669106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D763EEE" w14:textId="77A75C9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590E6B" w14:textId="6A98F66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F8B1687" w14:textId="0930F77B"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5EC3C65" w14:textId="3692D00C"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2D5B234" w14:textId="3944363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B22419D" w14:textId="77777777" w:rsidR="005F13CF" w:rsidRDefault="005F13CF" w:rsidP="005F13CF">
            <w:pPr>
              <w:keepNext/>
            </w:pPr>
          </w:p>
        </w:tc>
        <w:tc>
          <w:tcPr>
            <w:tcW w:w="810" w:type="dxa"/>
          </w:tcPr>
          <w:p w14:paraId="6C3C243C" w14:textId="08E0143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A4709E8" w14:textId="1773C1E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53E9B6" w14:textId="4EE3229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39E28E" w14:textId="7AB3135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FB529BD" w14:textId="77777777" w:rsidR="005F13CF" w:rsidRDefault="005F13CF" w:rsidP="005F13CF">
            <w:pPr>
              <w:keepNext/>
            </w:pPr>
          </w:p>
        </w:tc>
      </w:tr>
      <w:tr w:rsidR="005F13CF" w14:paraId="6AD5BA03" w14:textId="77777777" w:rsidTr="006903C2">
        <w:tc>
          <w:tcPr>
            <w:tcW w:w="918" w:type="dxa"/>
            <w:shd w:val="clear" w:color="auto" w:fill="auto"/>
          </w:tcPr>
          <w:p w14:paraId="484EFDB6" w14:textId="244DEEE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9680B0F" w14:textId="5CD2669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77CED0E" w14:textId="0EB66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E9F0B2E" w14:textId="0685417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67C9610" w14:textId="412C429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495C00E" w14:textId="5A03CA69"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FF57D33" w14:textId="77777777" w:rsidR="005F13CF" w:rsidRDefault="005F13CF" w:rsidP="005F13CF">
            <w:pPr>
              <w:keepNext/>
            </w:pPr>
          </w:p>
        </w:tc>
        <w:tc>
          <w:tcPr>
            <w:tcW w:w="810" w:type="dxa"/>
          </w:tcPr>
          <w:p w14:paraId="07D0FC80" w14:textId="5E790E6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736E6C" w14:textId="6529C98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26020B8" w14:textId="0F25FB0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D3F381" w14:textId="3F1CA02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A3192B3" w14:textId="77777777" w:rsidR="005F13CF" w:rsidRDefault="005F13CF" w:rsidP="005F13CF">
            <w:pPr>
              <w:keepNext/>
            </w:pPr>
          </w:p>
        </w:tc>
      </w:tr>
      <w:tr w:rsidR="005F13CF" w14:paraId="58232D75" w14:textId="77777777" w:rsidTr="006903C2">
        <w:tc>
          <w:tcPr>
            <w:tcW w:w="918" w:type="dxa"/>
            <w:shd w:val="clear" w:color="auto" w:fill="auto"/>
          </w:tcPr>
          <w:p w14:paraId="3297F954" w14:textId="5893D78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B44C8E3" w14:textId="3ABFC004"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8DB56DF" w14:textId="693623D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1A0A1DF" w14:textId="5D0A708F"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A6EC153" w14:textId="748CFC4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5FB7AC6" w14:textId="5FB74A4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BA1CDCD" w14:textId="77777777" w:rsidR="005F13CF" w:rsidRDefault="005F13CF" w:rsidP="005F13CF">
            <w:pPr>
              <w:keepNext/>
            </w:pPr>
          </w:p>
        </w:tc>
        <w:tc>
          <w:tcPr>
            <w:tcW w:w="810" w:type="dxa"/>
          </w:tcPr>
          <w:p w14:paraId="39612370" w14:textId="15AA0E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99642A" w14:textId="37EA6E7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DA48F5A" w14:textId="379C2E8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D1C3F57" w14:textId="7DB201C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FB6F007" w14:textId="77777777" w:rsidR="005F13CF" w:rsidRDefault="005F13CF" w:rsidP="005F13CF">
            <w:pPr>
              <w:keepNext/>
            </w:pPr>
          </w:p>
        </w:tc>
      </w:tr>
      <w:tr w:rsidR="005F13CF" w14:paraId="70D9AD3C" w14:textId="77777777" w:rsidTr="006903C2">
        <w:tc>
          <w:tcPr>
            <w:tcW w:w="918" w:type="dxa"/>
            <w:shd w:val="clear" w:color="auto" w:fill="auto"/>
          </w:tcPr>
          <w:p w14:paraId="7E01F72E" w14:textId="69D7D2E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C74AA41" w14:textId="17C1D3C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2B453E9" w14:textId="01E69BE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B03D262" w14:textId="06F7337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CAAD10B" w14:textId="547D906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0226BDC" w14:textId="7019B72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390C118" w14:textId="77777777" w:rsidR="005F13CF" w:rsidRDefault="005F13CF" w:rsidP="005F13CF">
            <w:pPr>
              <w:keepNext/>
            </w:pPr>
          </w:p>
        </w:tc>
        <w:tc>
          <w:tcPr>
            <w:tcW w:w="810" w:type="dxa"/>
          </w:tcPr>
          <w:p w14:paraId="734C9E51" w14:textId="2593DB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627924" w14:textId="3446C4F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5CE53B0" w14:textId="19FEB8E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6D5935" w14:textId="5C0958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9043107" w14:textId="77777777" w:rsidR="005F13CF" w:rsidRDefault="005F13CF" w:rsidP="005F13CF">
            <w:pPr>
              <w:keepNext/>
            </w:pPr>
          </w:p>
        </w:tc>
      </w:tr>
      <w:tr w:rsidR="005F13CF" w14:paraId="2104E637" w14:textId="77777777" w:rsidTr="006903C2">
        <w:tc>
          <w:tcPr>
            <w:tcW w:w="918" w:type="dxa"/>
            <w:shd w:val="clear" w:color="auto" w:fill="auto"/>
          </w:tcPr>
          <w:p w14:paraId="53F2466B" w14:textId="54008BAB" w:rsidR="005F13CF" w:rsidRPr="00E93CB9" w:rsidRDefault="005F13CF" w:rsidP="005F13CF">
            <w:pPr>
              <w:spacing w:after="0" w:line="240" w:lineRule="auto"/>
              <w:rPr>
                <w:rFonts w:eastAsia="Times New Roman"/>
                <w:color w:val="000000"/>
              </w:rPr>
            </w:pPr>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10844879" w14:textId="33FB0819" w:rsidR="005F13CF" w:rsidRPr="00E93CB9" w:rsidRDefault="005F13CF" w:rsidP="005F13CF">
            <w:pPr>
              <w:rPr>
                <w:rFonts w:eastAsia="Times New Roman"/>
                <w:color w:val="000000"/>
              </w:rPr>
            </w:pPr>
            <w:r w:rsidRPr="00E93CB9">
              <w:rPr>
                <w:rFonts w:eastAsia="Times New Roman"/>
                <w:color w:val="000000"/>
              </w:rPr>
              <w:lastRenderedPageBreak/>
              <w:t>07-18-</w:t>
            </w:r>
            <w:r w:rsidRPr="00E93CB9">
              <w:rPr>
                <w:rFonts w:eastAsia="Times New Roman"/>
                <w:color w:val="000000"/>
              </w:rPr>
              <w:lastRenderedPageBreak/>
              <w:t>16T</w:t>
            </w:r>
          </w:p>
        </w:tc>
        <w:tc>
          <w:tcPr>
            <w:tcW w:w="810" w:type="dxa"/>
            <w:shd w:val="clear" w:color="auto" w:fill="auto"/>
          </w:tcPr>
          <w:p w14:paraId="3DDCF604" w14:textId="40726CEA" w:rsidR="005F13CF" w:rsidRPr="00E93CB9" w:rsidRDefault="005F13CF" w:rsidP="005F13CF">
            <w:pPr>
              <w:rPr>
                <w:rFonts w:eastAsia="Times New Roman"/>
                <w:color w:val="000000"/>
              </w:rPr>
            </w:pPr>
            <w:r w:rsidRPr="00E93CB9">
              <w:rPr>
                <w:rFonts w:eastAsia="Times New Roman"/>
                <w:color w:val="000000"/>
              </w:rPr>
              <w:lastRenderedPageBreak/>
              <w:t>18</w:t>
            </w:r>
          </w:p>
        </w:tc>
        <w:tc>
          <w:tcPr>
            <w:tcW w:w="900" w:type="dxa"/>
            <w:shd w:val="clear" w:color="auto" w:fill="auto"/>
          </w:tcPr>
          <w:p w14:paraId="60D6C9CC" w14:textId="00C931F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B0888DA" w14:textId="418D915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176E2B3" w14:textId="6F0E7A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8E395CA" w14:textId="77777777" w:rsidR="005F13CF" w:rsidRDefault="005F13CF" w:rsidP="005F13CF">
            <w:pPr>
              <w:keepNext/>
            </w:pPr>
          </w:p>
        </w:tc>
        <w:tc>
          <w:tcPr>
            <w:tcW w:w="810" w:type="dxa"/>
          </w:tcPr>
          <w:p w14:paraId="5DF63907" w14:textId="196DEF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9F6B442" w14:textId="2982A3C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6E2557" w14:textId="13D11F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49B3A85" w14:textId="58A6933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220D7D5" w14:textId="77777777" w:rsidR="005F13CF" w:rsidRDefault="005F13CF" w:rsidP="005F13CF">
            <w:pPr>
              <w:keepNext/>
            </w:pPr>
          </w:p>
        </w:tc>
      </w:tr>
      <w:tr w:rsidR="005F13CF" w14:paraId="165273C2" w14:textId="77777777" w:rsidTr="006903C2">
        <w:tc>
          <w:tcPr>
            <w:tcW w:w="918" w:type="dxa"/>
            <w:shd w:val="clear" w:color="auto" w:fill="auto"/>
          </w:tcPr>
          <w:p w14:paraId="284CE355" w14:textId="742FA54D"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28B9F72B" w14:textId="62E574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4BE472" w14:textId="17AACAFF"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787A940" w14:textId="0E3A4E2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74F32A" w14:textId="6DD462B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3A15B50" w14:textId="07DBE3B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038E9BA" w14:textId="77777777" w:rsidR="005F13CF" w:rsidRDefault="005F13CF" w:rsidP="005F13CF">
            <w:pPr>
              <w:keepNext/>
            </w:pPr>
          </w:p>
        </w:tc>
        <w:tc>
          <w:tcPr>
            <w:tcW w:w="810" w:type="dxa"/>
          </w:tcPr>
          <w:p w14:paraId="426B39FF" w14:textId="19BAD5A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9CB2AC" w14:textId="2FA2D45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47F2B73" w14:textId="14B8C65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DB2D91A" w14:textId="0F9D4B4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13FC416" w14:textId="77777777" w:rsidR="005F13CF" w:rsidRDefault="005F13CF" w:rsidP="005F13CF">
            <w:pPr>
              <w:keepNext/>
            </w:pPr>
          </w:p>
        </w:tc>
      </w:tr>
      <w:tr w:rsidR="005F13CF" w14:paraId="7F25B1F8" w14:textId="77777777" w:rsidTr="006903C2">
        <w:tc>
          <w:tcPr>
            <w:tcW w:w="918" w:type="dxa"/>
            <w:shd w:val="clear" w:color="auto" w:fill="auto"/>
          </w:tcPr>
          <w:p w14:paraId="083D0678" w14:textId="64296E4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82DD56E" w14:textId="24797FE1"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619A68" w14:textId="642B908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6D3929" w14:textId="7654C1A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136A846" w14:textId="2C95A3A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8E24443" w14:textId="03B4B0F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B616A5C" w14:textId="77777777" w:rsidR="005F13CF" w:rsidRDefault="005F13CF" w:rsidP="005F13CF">
            <w:pPr>
              <w:keepNext/>
            </w:pPr>
          </w:p>
        </w:tc>
        <w:tc>
          <w:tcPr>
            <w:tcW w:w="810" w:type="dxa"/>
          </w:tcPr>
          <w:p w14:paraId="233A2D78" w14:textId="45F59F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9EF0EE4" w14:textId="7AE31C0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31B0072" w14:textId="75B6E06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ECD10F" w14:textId="03CBC18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1CF667" w14:textId="77777777" w:rsidR="005F13CF" w:rsidRDefault="005F13CF" w:rsidP="005F13CF">
            <w:pPr>
              <w:keepNext/>
            </w:pPr>
          </w:p>
        </w:tc>
      </w:tr>
      <w:tr w:rsidR="005F13CF" w14:paraId="33B7B6AA" w14:textId="77777777" w:rsidTr="006903C2">
        <w:tc>
          <w:tcPr>
            <w:tcW w:w="918" w:type="dxa"/>
            <w:shd w:val="clear" w:color="auto" w:fill="auto"/>
          </w:tcPr>
          <w:p w14:paraId="3BC1AB73" w14:textId="29E76ADB"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DB3658" w14:textId="2DFB17E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7C08018" w14:textId="14D078D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EFF066A" w14:textId="1CB8C95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8A5E759" w14:textId="7810E46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FA92F2E" w14:textId="3B16F6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883B646" w14:textId="77777777" w:rsidR="005F13CF" w:rsidRDefault="005F13CF" w:rsidP="005F13CF">
            <w:pPr>
              <w:keepNext/>
            </w:pPr>
          </w:p>
        </w:tc>
        <w:tc>
          <w:tcPr>
            <w:tcW w:w="810" w:type="dxa"/>
          </w:tcPr>
          <w:p w14:paraId="1FF48EF9" w14:textId="7AEAE2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1D9D62" w14:textId="1FF7EAE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F2B718B" w14:textId="04FA83F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AFE37F" w14:textId="19A6815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6B75EAC" w14:textId="77777777" w:rsidR="005F13CF" w:rsidRDefault="005F13CF" w:rsidP="005F13CF">
            <w:pPr>
              <w:keepNext/>
            </w:pPr>
          </w:p>
        </w:tc>
      </w:tr>
      <w:tr w:rsidR="005F13CF" w14:paraId="4022DA45" w14:textId="77777777" w:rsidTr="006903C2">
        <w:tc>
          <w:tcPr>
            <w:tcW w:w="918" w:type="dxa"/>
            <w:shd w:val="clear" w:color="auto" w:fill="auto"/>
          </w:tcPr>
          <w:p w14:paraId="6B5DF89A" w14:textId="141C683A"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172A94" w14:textId="20D746C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C92259" w14:textId="7DC2DB4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D3754BF" w14:textId="3762A88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BB07DD" w14:textId="5EE8216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8299973" w14:textId="0A55540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EF0CDD6" w14:textId="77777777" w:rsidR="005F13CF" w:rsidRDefault="005F13CF" w:rsidP="005F13CF">
            <w:pPr>
              <w:keepNext/>
            </w:pPr>
          </w:p>
        </w:tc>
        <w:tc>
          <w:tcPr>
            <w:tcW w:w="810" w:type="dxa"/>
          </w:tcPr>
          <w:p w14:paraId="1715444A" w14:textId="0684E5C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5E9918B" w14:textId="336F282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813FFD" w14:textId="4A654B5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580931E" w14:textId="2B08589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098C74E" w14:textId="77777777" w:rsidR="005F13CF" w:rsidRDefault="005F13CF" w:rsidP="005F13CF">
            <w:pPr>
              <w:keepNext/>
            </w:pPr>
          </w:p>
        </w:tc>
      </w:tr>
      <w:tr w:rsidR="005F13CF" w14:paraId="1E9C5877" w14:textId="77777777" w:rsidTr="006903C2">
        <w:tc>
          <w:tcPr>
            <w:tcW w:w="918" w:type="dxa"/>
            <w:shd w:val="clear" w:color="auto" w:fill="auto"/>
          </w:tcPr>
          <w:p w14:paraId="1B0DFF8E" w14:textId="6EFA7DC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3119DD7" w14:textId="1AB8567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5E0FDDF" w14:textId="2CDA1A5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37839C5" w14:textId="4630CF1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64CF84F" w14:textId="5985CFF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DEBBF3" w14:textId="7D88276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8DD3D89" w14:textId="77777777" w:rsidR="005F13CF" w:rsidRDefault="005F13CF" w:rsidP="005F13CF">
            <w:pPr>
              <w:keepNext/>
            </w:pPr>
          </w:p>
        </w:tc>
        <w:tc>
          <w:tcPr>
            <w:tcW w:w="810" w:type="dxa"/>
          </w:tcPr>
          <w:p w14:paraId="2A8E65BF" w14:textId="6B5D3B4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E213F9" w14:textId="72B7823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3250B28" w14:textId="050C0C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F29ACE3" w14:textId="3A3E754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CDA5284" w14:textId="77777777" w:rsidR="005F13CF" w:rsidRDefault="005F13CF" w:rsidP="005F13CF">
            <w:pPr>
              <w:keepNext/>
            </w:pPr>
          </w:p>
        </w:tc>
      </w:tr>
      <w:tr w:rsidR="005F13CF" w14:paraId="634D9820" w14:textId="77777777" w:rsidTr="006903C2">
        <w:tc>
          <w:tcPr>
            <w:tcW w:w="918" w:type="dxa"/>
            <w:shd w:val="clear" w:color="auto" w:fill="auto"/>
          </w:tcPr>
          <w:p w14:paraId="35DBEB68" w14:textId="32D1F3A5"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0E2BF56" w14:textId="3B7CC99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5D315D1" w14:textId="3D4FB9F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DF8C905" w14:textId="369D42F2"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C449358" w14:textId="4A1E03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DD5583C" w14:textId="7C68BC7A"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CA6B14A" w14:textId="77777777" w:rsidR="005F13CF" w:rsidRDefault="005F13CF" w:rsidP="005F13CF">
            <w:pPr>
              <w:keepNext/>
            </w:pPr>
          </w:p>
        </w:tc>
        <w:tc>
          <w:tcPr>
            <w:tcW w:w="810" w:type="dxa"/>
          </w:tcPr>
          <w:p w14:paraId="51EC4643" w14:textId="5913869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0506535" w14:textId="5D1F027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479F88" w14:textId="09AF08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1C01937" w14:textId="1ADDF66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945A00" w14:textId="77777777" w:rsidR="005F13CF" w:rsidRDefault="005F13CF" w:rsidP="005F13CF">
            <w:pPr>
              <w:keepNext/>
            </w:pPr>
          </w:p>
        </w:tc>
      </w:tr>
      <w:tr w:rsidR="005F13CF" w14:paraId="25E63BEE" w14:textId="77777777" w:rsidTr="006903C2">
        <w:tc>
          <w:tcPr>
            <w:tcW w:w="918" w:type="dxa"/>
            <w:shd w:val="clear" w:color="auto" w:fill="auto"/>
          </w:tcPr>
          <w:p w14:paraId="77796E41" w14:textId="0C95E9B6"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887B4DE" w14:textId="6E33B3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93268DC" w14:textId="506E7B53"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DEDB34F" w14:textId="397E0A3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04D36A" w14:textId="335B1C3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B2F4AC6" w14:textId="4955B528"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054496D" w14:textId="77777777" w:rsidR="005F13CF" w:rsidRDefault="005F13CF" w:rsidP="005F13CF">
            <w:pPr>
              <w:keepNext/>
            </w:pPr>
          </w:p>
        </w:tc>
        <w:tc>
          <w:tcPr>
            <w:tcW w:w="810" w:type="dxa"/>
          </w:tcPr>
          <w:p w14:paraId="2C91969E" w14:textId="781397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4BF1D4" w14:textId="229C46F0"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894854" w14:textId="605A1CB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A89116" w14:textId="7C0C3C7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AD2D947" w14:textId="77777777" w:rsidR="005F13CF" w:rsidRDefault="005F13CF" w:rsidP="005F13CF">
            <w:pPr>
              <w:keepNext/>
            </w:pPr>
          </w:p>
        </w:tc>
      </w:tr>
      <w:tr w:rsidR="005F13CF" w14:paraId="0DD4451E" w14:textId="77777777" w:rsidTr="006903C2">
        <w:tc>
          <w:tcPr>
            <w:tcW w:w="918" w:type="dxa"/>
            <w:shd w:val="clear" w:color="auto" w:fill="auto"/>
          </w:tcPr>
          <w:p w14:paraId="0E06E1DF" w14:textId="236C483F"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13D44C" w14:textId="0C1C632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C4287F" w14:textId="3814362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8527584" w14:textId="7A6DE9A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731993" w14:textId="65A99F0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0A90754" w14:textId="3747D1C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F8ADCCA" w14:textId="77777777" w:rsidR="005F13CF" w:rsidRDefault="005F13CF" w:rsidP="005F13CF">
            <w:pPr>
              <w:keepNext/>
            </w:pPr>
          </w:p>
        </w:tc>
        <w:tc>
          <w:tcPr>
            <w:tcW w:w="810" w:type="dxa"/>
          </w:tcPr>
          <w:p w14:paraId="5D44D87E" w14:textId="594866A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53252EF" w14:textId="49973C48"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6A469A6" w14:textId="49F07CA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C75E271" w14:textId="29EB257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17CDA6C" w14:textId="77777777" w:rsidR="005F13CF" w:rsidRDefault="005F13CF" w:rsidP="005F13CF">
            <w:pPr>
              <w:keepNext/>
            </w:pPr>
          </w:p>
        </w:tc>
      </w:tr>
      <w:tr w:rsidR="005F13CF" w14:paraId="4D3F696D" w14:textId="77777777" w:rsidTr="006903C2">
        <w:tc>
          <w:tcPr>
            <w:tcW w:w="918" w:type="dxa"/>
            <w:shd w:val="clear" w:color="auto" w:fill="auto"/>
          </w:tcPr>
          <w:p w14:paraId="5A651B57" w14:textId="14BC5E2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3D6AD59" w14:textId="1975CD8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DC530E3" w14:textId="575B4E9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0F12A30" w14:textId="64E31C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EEC5658" w14:textId="77BBAC1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BB93ED0" w14:textId="75C65A8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CABB164" w14:textId="77777777" w:rsidR="005F13CF" w:rsidRDefault="005F13CF" w:rsidP="005F13CF">
            <w:pPr>
              <w:keepNext/>
            </w:pPr>
          </w:p>
        </w:tc>
        <w:tc>
          <w:tcPr>
            <w:tcW w:w="810" w:type="dxa"/>
          </w:tcPr>
          <w:p w14:paraId="21C11EAC" w14:textId="558BDB4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8C2820E" w14:textId="71677A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9041733" w14:textId="29D9F0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FAB747" w14:textId="28EA4F3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55D7AA" w14:textId="77777777" w:rsidR="005F13CF" w:rsidRDefault="005F13CF" w:rsidP="005F13CF">
            <w:pPr>
              <w:keepNext/>
            </w:pPr>
          </w:p>
        </w:tc>
      </w:tr>
      <w:tr w:rsidR="005F13CF" w14:paraId="55A13C2D" w14:textId="77777777" w:rsidTr="006903C2">
        <w:tc>
          <w:tcPr>
            <w:tcW w:w="918" w:type="dxa"/>
            <w:shd w:val="clear" w:color="auto" w:fill="auto"/>
          </w:tcPr>
          <w:p w14:paraId="613EE044" w14:textId="258E5E5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2E87C4" w14:textId="61C621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1B35BB" w14:textId="08F46318"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6E9245E" w14:textId="228A40B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9251765" w14:textId="2CE1CB1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EFF5117" w14:textId="6D3992B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3D69934" w14:textId="77777777" w:rsidR="005F13CF" w:rsidRDefault="005F13CF" w:rsidP="005F13CF">
            <w:pPr>
              <w:keepNext/>
            </w:pPr>
          </w:p>
        </w:tc>
        <w:tc>
          <w:tcPr>
            <w:tcW w:w="810" w:type="dxa"/>
          </w:tcPr>
          <w:p w14:paraId="2AC01C0F" w14:textId="54BF44E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7013FD2" w14:textId="48C2856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5FA22FE" w14:textId="6985224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1D63F6" w14:textId="337FDCEC"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A90873F" w14:textId="77777777" w:rsidR="005F13CF" w:rsidRDefault="005F13CF" w:rsidP="005F13CF">
            <w:pPr>
              <w:keepNext/>
            </w:pPr>
          </w:p>
        </w:tc>
      </w:tr>
      <w:tr w:rsidR="005F13CF" w14:paraId="2C1A2A94" w14:textId="77777777" w:rsidTr="006903C2">
        <w:tc>
          <w:tcPr>
            <w:tcW w:w="918" w:type="dxa"/>
            <w:shd w:val="clear" w:color="auto" w:fill="auto"/>
          </w:tcPr>
          <w:p w14:paraId="29CD4EC4" w14:textId="02E044F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5379C3" w14:textId="70C27000"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1730F65" w14:textId="6E4F99A6"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6228290" w14:textId="7EC66A9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4F7A53B" w14:textId="1CF320D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B8A96E3" w14:textId="364045D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ECB3CC3" w14:textId="77777777" w:rsidR="005F13CF" w:rsidRDefault="005F13CF" w:rsidP="005F13CF">
            <w:pPr>
              <w:keepNext/>
            </w:pPr>
          </w:p>
        </w:tc>
        <w:tc>
          <w:tcPr>
            <w:tcW w:w="810" w:type="dxa"/>
          </w:tcPr>
          <w:p w14:paraId="45E6C474" w14:textId="5AC4A3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10B7826" w14:textId="44B9720D"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00D13C2" w14:textId="1959359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BBDE08" w14:textId="0E69A5A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241A9C2" w14:textId="77777777" w:rsidR="005F13CF" w:rsidRDefault="005F13CF" w:rsidP="005F13CF">
            <w:pPr>
              <w:keepNext/>
            </w:pPr>
          </w:p>
        </w:tc>
      </w:tr>
      <w:tr w:rsidR="005F13CF" w14:paraId="3374ECDB" w14:textId="77777777" w:rsidTr="006903C2">
        <w:tc>
          <w:tcPr>
            <w:tcW w:w="918" w:type="dxa"/>
            <w:shd w:val="clear" w:color="auto" w:fill="auto"/>
          </w:tcPr>
          <w:p w14:paraId="100E1EF1" w14:textId="27AF69CC"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08C5CAA9" w14:textId="0F7A8197"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6FC7755" w14:textId="69CA4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E7ACBB9" w14:textId="0FFDF71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7E65BDE" w14:textId="1CFCAEC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5EF717" w14:textId="24C9F37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53A03F8" w14:textId="77777777" w:rsidR="005F13CF" w:rsidRDefault="005F13CF" w:rsidP="005F13CF">
            <w:pPr>
              <w:keepNext/>
            </w:pPr>
          </w:p>
        </w:tc>
        <w:tc>
          <w:tcPr>
            <w:tcW w:w="810" w:type="dxa"/>
          </w:tcPr>
          <w:p w14:paraId="4DB74065" w14:textId="77777777" w:rsidR="005F13CF" w:rsidRPr="00E93CB9" w:rsidRDefault="005F13CF" w:rsidP="005F13CF">
            <w:pPr>
              <w:keepNext/>
              <w:rPr>
                <w:rFonts w:eastAsia="Times New Roman"/>
                <w:color w:val="000000"/>
              </w:rPr>
            </w:pPr>
          </w:p>
        </w:tc>
        <w:tc>
          <w:tcPr>
            <w:tcW w:w="900" w:type="dxa"/>
          </w:tcPr>
          <w:p w14:paraId="0A2E53E9" w14:textId="77777777" w:rsidR="005F13CF" w:rsidRPr="00E93CB9" w:rsidRDefault="005F13CF" w:rsidP="005F13CF">
            <w:pPr>
              <w:keepNext/>
              <w:rPr>
                <w:rFonts w:eastAsia="Times New Roman"/>
                <w:color w:val="000000"/>
              </w:rPr>
            </w:pPr>
          </w:p>
        </w:tc>
        <w:tc>
          <w:tcPr>
            <w:tcW w:w="1170" w:type="dxa"/>
          </w:tcPr>
          <w:p w14:paraId="2E55D6BB" w14:textId="77777777" w:rsidR="005F13CF" w:rsidRPr="00E93CB9" w:rsidRDefault="005F13CF" w:rsidP="005F13CF">
            <w:pPr>
              <w:keepNext/>
              <w:rPr>
                <w:rFonts w:eastAsia="Times New Roman"/>
                <w:color w:val="000000"/>
              </w:rPr>
            </w:pPr>
          </w:p>
        </w:tc>
        <w:tc>
          <w:tcPr>
            <w:tcW w:w="900" w:type="dxa"/>
          </w:tcPr>
          <w:p w14:paraId="2E1B898B" w14:textId="77777777" w:rsidR="005F13CF" w:rsidRPr="00E93CB9" w:rsidRDefault="005F13CF" w:rsidP="005F13CF">
            <w:pPr>
              <w:keepNext/>
              <w:rPr>
                <w:rFonts w:eastAsia="Times New Roman"/>
                <w:color w:val="000000"/>
              </w:rPr>
            </w:pPr>
          </w:p>
        </w:tc>
        <w:tc>
          <w:tcPr>
            <w:tcW w:w="3420" w:type="dxa"/>
          </w:tcPr>
          <w:p w14:paraId="71786984" w14:textId="77777777" w:rsidR="005F13CF" w:rsidRDefault="005F13CF" w:rsidP="005F13CF">
            <w:pPr>
              <w:keepNext/>
            </w:pPr>
          </w:p>
        </w:tc>
      </w:tr>
      <w:tr w:rsidR="005F13CF" w14:paraId="71FC9DDC" w14:textId="77777777" w:rsidTr="006903C2">
        <w:tc>
          <w:tcPr>
            <w:tcW w:w="918" w:type="dxa"/>
            <w:shd w:val="clear" w:color="auto" w:fill="auto"/>
          </w:tcPr>
          <w:p w14:paraId="22FF5F58" w14:textId="0340F7B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F9786E" w14:textId="6E6ACAA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328DD60D" w14:textId="11EDD0A7"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06596C25" w14:textId="6B6A48A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F967C7E" w14:textId="6771C1B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B32B854" w14:textId="1220CF4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3D63E17" w14:textId="77777777" w:rsidR="005F13CF" w:rsidRDefault="005F13CF" w:rsidP="005F13CF">
            <w:pPr>
              <w:keepNext/>
            </w:pPr>
          </w:p>
        </w:tc>
        <w:tc>
          <w:tcPr>
            <w:tcW w:w="810" w:type="dxa"/>
          </w:tcPr>
          <w:p w14:paraId="6D18CE72" w14:textId="0FBC120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B4E04D" w14:textId="3D0BBA4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50DD19A" w14:textId="05F72B8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EBC83" w14:textId="764E018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202D6F0" w14:textId="77777777" w:rsidR="005F13CF" w:rsidRDefault="005F13CF" w:rsidP="005F13CF">
            <w:pPr>
              <w:keepNext/>
            </w:pPr>
          </w:p>
        </w:tc>
      </w:tr>
      <w:tr w:rsidR="005F13CF" w14:paraId="6C917FD8" w14:textId="77777777" w:rsidTr="006903C2">
        <w:tc>
          <w:tcPr>
            <w:tcW w:w="918" w:type="dxa"/>
            <w:shd w:val="clear" w:color="auto" w:fill="auto"/>
          </w:tcPr>
          <w:p w14:paraId="1E8BA4C2" w14:textId="24E28592"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6E3C7260" w14:textId="212AEE8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FFCCD28" w14:textId="070CBB1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05729CF" w14:textId="0E72D86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6AEBBF77" w14:textId="66E46F8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1D2D31" w14:textId="6496BFBE"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75B9F79" w14:textId="77777777" w:rsidR="005F13CF" w:rsidRDefault="005F13CF" w:rsidP="005F13CF">
            <w:pPr>
              <w:keepNext/>
            </w:pPr>
          </w:p>
        </w:tc>
        <w:tc>
          <w:tcPr>
            <w:tcW w:w="810" w:type="dxa"/>
          </w:tcPr>
          <w:p w14:paraId="6101A35F" w14:textId="0646BCF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6E5591E" w14:textId="62CCC4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798930F" w14:textId="64A1CC0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4EAB60" w14:textId="2E1C342E"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113E57" w14:textId="77777777" w:rsidR="005F13CF" w:rsidRDefault="005F13CF" w:rsidP="005F13CF">
            <w:pPr>
              <w:keepNext/>
            </w:pPr>
          </w:p>
        </w:tc>
      </w:tr>
      <w:tr w:rsidR="005F13CF" w14:paraId="0D90B847" w14:textId="77777777" w:rsidTr="006903C2">
        <w:tc>
          <w:tcPr>
            <w:tcW w:w="918" w:type="dxa"/>
            <w:shd w:val="clear" w:color="auto" w:fill="auto"/>
          </w:tcPr>
          <w:p w14:paraId="584F6B0D" w14:textId="03FA222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9CAB48D" w14:textId="2DFD325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7D7576" w14:textId="6582382E"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1033F8" w14:textId="4FB23C7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0A66D90" w14:textId="03C66F7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BC5F731" w14:textId="6EAEA74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4A8F064" w14:textId="77777777" w:rsidR="005F13CF" w:rsidRDefault="005F13CF" w:rsidP="005F13CF">
            <w:pPr>
              <w:keepNext/>
            </w:pPr>
          </w:p>
        </w:tc>
        <w:tc>
          <w:tcPr>
            <w:tcW w:w="810" w:type="dxa"/>
          </w:tcPr>
          <w:p w14:paraId="601ADAC8" w14:textId="3D535AF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1481C2D" w14:textId="41D523A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66DA4F1" w14:textId="28C65F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5D8D09" w14:textId="5D5B6DF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AF8959E" w14:textId="77777777" w:rsidR="005F13CF" w:rsidRDefault="005F13CF" w:rsidP="005F13CF">
            <w:pPr>
              <w:keepNext/>
            </w:pPr>
          </w:p>
        </w:tc>
      </w:tr>
      <w:tr w:rsidR="005F13CF" w14:paraId="0B2D57C5" w14:textId="77777777" w:rsidTr="006903C2">
        <w:tc>
          <w:tcPr>
            <w:tcW w:w="918" w:type="dxa"/>
            <w:shd w:val="clear" w:color="auto" w:fill="auto"/>
          </w:tcPr>
          <w:p w14:paraId="28F07E28" w14:textId="658CD77D"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D2499E0" w14:textId="6733B5B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2FFBF1" w14:textId="45CF2F7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BE13705" w14:textId="385D61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08BF5E" w14:textId="71648BA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CA23911" w14:textId="394E5CE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673F254" w14:textId="77777777" w:rsidR="005F13CF" w:rsidRDefault="005F13CF" w:rsidP="005F13CF">
            <w:pPr>
              <w:keepNext/>
            </w:pPr>
          </w:p>
        </w:tc>
        <w:tc>
          <w:tcPr>
            <w:tcW w:w="810" w:type="dxa"/>
          </w:tcPr>
          <w:p w14:paraId="69246059" w14:textId="0E4E346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911C63" w14:textId="693E09C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0FAC493" w14:textId="0C09B20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F54279A" w14:textId="6B0023E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A7FFD83" w14:textId="77777777" w:rsidR="005F13CF" w:rsidRDefault="005F13CF" w:rsidP="005F13CF">
            <w:pPr>
              <w:keepNext/>
            </w:pPr>
          </w:p>
        </w:tc>
      </w:tr>
    </w:tbl>
    <w:p w14:paraId="5D70DDB6" w14:textId="77777777" w:rsidR="00777197" w:rsidRDefault="00777197" w:rsidP="00777197">
      <w:pPr>
        <w:pStyle w:val="Caption"/>
      </w:pPr>
      <w:bookmarkStart w:id="40" w:name="_Ref412570283"/>
      <w:bookmarkStart w:id="41"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40"/>
      <w:r>
        <w:t xml:space="preserve"> </w:t>
      </w:r>
      <w:r w:rsidR="007F357F">
        <w:t xml:space="preserve">- </w:t>
      </w:r>
      <w:r>
        <w:t>System Wire Table</w:t>
      </w:r>
      <w:bookmarkEnd w:id="41"/>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42" w:name="_Toc442209101"/>
      <w:r>
        <w:t xml:space="preserve">Grounding </w:t>
      </w:r>
      <w:r w:rsidR="00F0197D">
        <w:t>System</w:t>
      </w:r>
      <w:bookmarkEnd w:id="42"/>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43" w:name="_Toc442209102"/>
      <w:r>
        <w:t>Conductive Panel Grounding</w:t>
      </w:r>
      <w:bookmarkEnd w:id="43"/>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44" w:name="_Toc442209103"/>
      <w:r>
        <w:rPr>
          <w:rFonts w:eastAsia="Arial"/>
        </w:rPr>
        <w:lastRenderedPageBreak/>
        <w:t>Isolation</w:t>
      </w:r>
      <w:r w:rsidR="00450834">
        <w:rPr>
          <w:rFonts w:eastAsia="Arial"/>
        </w:rPr>
        <w:t xml:space="preserve"> &amp; Insulation</w:t>
      </w:r>
      <w:bookmarkEnd w:id="44"/>
    </w:p>
    <w:p w14:paraId="7500B2AA" w14:textId="77777777" w:rsidR="00D0591D" w:rsidRPr="00C1229B" w:rsidRDefault="00D0591D" w:rsidP="00D0591D">
      <w:r>
        <w:t xml:space="preserve">Person primarily responsible for this </w:t>
      </w:r>
      <w:commentRangeStart w:id="45"/>
      <w:r>
        <w:t>section</w:t>
      </w:r>
      <w:commentRangeEnd w:id="45"/>
      <w:r w:rsidR="00857DEF">
        <w:rPr>
          <w:rStyle w:val="CommentReference"/>
        </w:rPr>
        <w:commentReference w:id="45"/>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6" w:name="_Toc442209104"/>
      <w:r w:rsidRPr="00450834">
        <w:t>Separation of Tractive System and Grounded Low Voltage System</w:t>
      </w:r>
      <w:bookmarkEnd w:id="46"/>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47"/>
      <w:commentRangeStart w:id="48"/>
      <w:r>
        <w:rPr>
          <w:rFonts w:eastAsia="Arial"/>
          <w:noProof/>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7"/>
      <w:r w:rsidR="00752C88">
        <w:rPr>
          <w:rStyle w:val="CommentReference"/>
        </w:rPr>
        <w:commentReference w:id="47"/>
      </w:r>
      <w:commentRangeEnd w:id="48"/>
      <w:r w:rsidR="00FF692B">
        <w:rPr>
          <w:rStyle w:val="CommentReference"/>
        </w:rPr>
        <w:commentReference w:id="48"/>
      </w:r>
    </w:p>
    <w:p w14:paraId="65B26C17" w14:textId="77777777" w:rsidR="00FB6611" w:rsidRDefault="00753253" w:rsidP="00753253">
      <w:pPr>
        <w:pStyle w:val="Caption"/>
      </w:pPr>
      <w:bookmarkStart w:id="49"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49"/>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50"/>
            <w:r>
              <w:t>Student Design</w:t>
            </w:r>
            <w:commentRangeEnd w:id="50"/>
            <w:r w:rsidR="00836811">
              <w:rPr>
                <w:rStyle w:val="CommentReference"/>
              </w:rPr>
              <w:commentReference w:id="50"/>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51"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51"/>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w:t>
      </w:r>
      <w:proofErr w:type="spellStart"/>
      <w:r w:rsidRPr="000929F7">
        <w:rPr>
          <w:i/>
        </w:rPr>
        <w:t>spacings</w:t>
      </w:r>
      <w:proofErr w:type="spellEnd"/>
      <w:r w:rsidRPr="000929F7">
        <w:rPr>
          <w:i/>
        </w:rPr>
        <w:t xml:space="preserve">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52"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52"/>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53"/>
      <w:r w:rsidRPr="000929F7">
        <w:rPr>
          <w:i/>
        </w:rPr>
        <w:t xml:space="preserve">motor controller </w:t>
      </w:r>
      <w:commentRangeEnd w:id="53"/>
      <w:r w:rsidR="009E0F80">
        <w:rPr>
          <w:rStyle w:val="CommentReference"/>
        </w:rPr>
        <w:commentReference w:id="53"/>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5C0516" w:rsidP="00117AD4">
            <w:pPr>
              <w:pStyle w:val="Normal1"/>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5C0516"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54" w:name="_Toc442209105"/>
      <w:r>
        <w:t>Isolation &amp; Insulation</w:t>
      </w:r>
      <w:bookmarkEnd w:id="54"/>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5"/>
            <w:r>
              <w:t>?</w:t>
            </w:r>
            <w:commentRangeEnd w:id="55"/>
            <w:r>
              <w:rPr>
                <w:rStyle w:val="CommentReference"/>
              </w:rPr>
              <w:commentReference w:id="55"/>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56"/>
            <w:r w:rsidRPr="00E93CB9">
              <w:rPr>
                <w:rFonts w:eastAsia="Times New Roman"/>
                <w:color w:val="000000"/>
              </w:rPr>
              <w:t xml:space="preserve">Can bus isolation description. </w:t>
            </w:r>
            <w:commentRangeEnd w:id="56"/>
            <w:r w:rsidR="009F43B9">
              <w:rPr>
                <w:rStyle w:val="CommentReference"/>
              </w:rPr>
              <w:commentReference w:id="56"/>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bookmarkStart w:id="57" w:name="_GoBack"/>
            <w:bookmarkEnd w:id="57"/>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58"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58"/>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59"/>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59"/>
      <w:r w:rsidR="00137380">
        <w:rPr>
          <w:rStyle w:val="CommentReference"/>
        </w:rPr>
        <w:commentReference w:id="59"/>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w:t>
            </w:r>
            <w:proofErr w:type="gramStart"/>
            <w:r>
              <w:t>nized</w:t>
            </w:r>
            <w:proofErr w:type="spellEnd"/>
            <w:r>
              <w:t xml:space="preserve"> ?</w:t>
            </w:r>
            <w:proofErr w:type="gramEnd"/>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60" w:name="_Ref433034964"/>
      <w:bookmarkStart w:id="61" w:name="_Ref433034959"/>
      <w:bookmarkStart w:id="62"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60"/>
      <w:r>
        <w:t>- Insulating Materials</w:t>
      </w:r>
      <w:bookmarkEnd w:id="61"/>
      <w:bookmarkEnd w:id="62"/>
    </w:p>
    <w:p w14:paraId="57C1EE50" w14:textId="77777777" w:rsidR="00FE1402" w:rsidRPr="00FE1402" w:rsidRDefault="00450834" w:rsidP="00F36550">
      <w:pPr>
        <w:pStyle w:val="Heading2"/>
        <w:spacing w:after="0"/>
      </w:pPr>
      <w:bookmarkStart w:id="63" w:name="_Toc442209106"/>
      <w:commentRangeStart w:id="64"/>
      <w:r>
        <w:lastRenderedPageBreak/>
        <w:t>Conduit</w:t>
      </w:r>
      <w:bookmarkEnd w:id="63"/>
      <w:commentRangeEnd w:id="64"/>
      <w:r w:rsidR="00D130F9">
        <w:rPr>
          <w:rStyle w:val="CommentReference"/>
          <w:rFonts w:eastAsia="Calibri" w:cs="Arial"/>
          <w:b w:val="0"/>
          <w:bCs w:val="0"/>
          <w:color w:val="auto"/>
        </w:rPr>
        <w:commentReference w:id="64"/>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65"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65"/>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6" w:name="_Toc442209107"/>
      <w:r w:rsidRPr="000134F4">
        <w:t>Shielded dual-insulated cable</w:t>
      </w:r>
      <w:bookmarkEnd w:id="66"/>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7"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7"/>
    </w:p>
    <w:p w14:paraId="67C03114" w14:textId="77777777" w:rsidR="00F36550" w:rsidRDefault="00450834" w:rsidP="00F36550">
      <w:pPr>
        <w:pStyle w:val="Heading2"/>
        <w:spacing w:after="0"/>
      </w:pPr>
      <w:bookmarkStart w:id="68" w:name="_Toc442209108"/>
      <w:commentRangeStart w:id="69"/>
      <w:r>
        <w:t>Firewall(s)</w:t>
      </w:r>
      <w:bookmarkEnd w:id="68"/>
      <w:commentRangeEnd w:id="69"/>
      <w:r w:rsidR="009B2AB7">
        <w:rPr>
          <w:rStyle w:val="CommentReference"/>
          <w:rFonts w:eastAsia="Calibri" w:cs="Arial"/>
          <w:b w:val="0"/>
          <w:bCs w:val="0"/>
          <w:color w:val="auto"/>
        </w:rPr>
        <w:commentReference w:id="69"/>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70" w:name="_Toc442209109"/>
      <w:r>
        <w:lastRenderedPageBreak/>
        <w:t xml:space="preserve">Electric </w:t>
      </w:r>
      <w:r w:rsidR="006A04F7">
        <w:t>Tractive System</w:t>
      </w:r>
      <w:bookmarkEnd w:id="70"/>
      <w:r w:rsidR="00C95CE5">
        <w:rPr>
          <w:rFonts w:eastAsia="Arial" w:cs="Arial"/>
        </w:rPr>
        <w:t xml:space="preserve"> </w:t>
      </w:r>
    </w:p>
    <w:p w14:paraId="53766355" w14:textId="77777777" w:rsidR="00C1229B" w:rsidRPr="00C1229B" w:rsidRDefault="00C1229B" w:rsidP="00C1229B">
      <w:commentRangeStart w:id="71"/>
      <w:r>
        <w:t>Person primarily responsible for this section:</w:t>
      </w:r>
      <w:commentRangeEnd w:id="71"/>
      <w:r w:rsidR="00283EB4">
        <w:rPr>
          <w:rStyle w:val="CommentReference"/>
        </w:rPr>
        <w:commentReference w:id="71"/>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72" w:name="_Toc442209110"/>
      <w:commentRangeStart w:id="73"/>
      <w:r>
        <w:t>Motor</w:t>
      </w:r>
      <w:r w:rsidR="007E3A4E">
        <w:rPr>
          <w:rFonts w:eastAsia="Arial" w:cs="Arial"/>
        </w:rPr>
        <w:t>(s)</w:t>
      </w:r>
      <w:bookmarkEnd w:id="72"/>
      <w:commentRangeEnd w:id="73"/>
      <w:r w:rsidR="00283EB4">
        <w:rPr>
          <w:rStyle w:val="CommentReference"/>
          <w:rFonts w:eastAsia="Calibri" w:cs="Arial"/>
          <w:b w:val="0"/>
          <w:bCs w:val="0"/>
          <w:color w:val="auto"/>
        </w:rPr>
        <w:commentReference w:id="73"/>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74"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74"/>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75" w:name="_Toc442209111"/>
      <w:bookmarkStart w:id="76" w:name="_Toc371591206"/>
      <w:bookmarkEnd w:id="12"/>
      <w:commentRangeStart w:id="77"/>
      <w:r w:rsidRPr="00C56F40">
        <w:t>Motor</w:t>
      </w:r>
      <w:r w:rsidRPr="00C56F40">
        <w:rPr>
          <w:rFonts w:eastAsia="Arial" w:cs="Arial"/>
        </w:rPr>
        <w:t xml:space="preserve"> </w:t>
      </w:r>
      <w:r>
        <w:t>C</w:t>
      </w:r>
      <w:r w:rsidRPr="00C56F40">
        <w:t>ontroller</w:t>
      </w:r>
      <w:bookmarkEnd w:id="75"/>
      <w:commentRangeEnd w:id="77"/>
      <w:r w:rsidR="00283EB4">
        <w:rPr>
          <w:rStyle w:val="CommentReference"/>
          <w:rFonts w:eastAsia="Calibri" w:cs="Arial"/>
          <w:b w:val="0"/>
          <w:bCs w:val="0"/>
          <w:color w:val="auto"/>
        </w:rPr>
        <w:commentReference w:id="77"/>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7777777" w:rsidR="006A04F7" w:rsidRDefault="006A04F7" w:rsidP="00656123">
            <w:pPr>
              <w:pStyle w:val="TableContents"/>
            </w:pP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77777777" w:rsidR="00753253" w:rsidRDefault="00753253" w:rsidP="00656123">
            <w:pPr>
              <w:pStyle w:val="TableContents"/>
            </w:pP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7777777" w:rsidR="00753253" w:rsidRDefault="00753253" w:rsidP="00656123">
            <w:pPr>
              <w:pStyle w:val="TableContents"/>
            </w:pP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lastRenderedPageBreak/>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78"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78"/>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79" w:name="_Toc442209112"/>
      <w:r>
        <w:lastRenderedPageBreak/>
        <w:t>Tractive System Measurement</w:t>
      </w:r>
      <w:r>
        <w:rPr>
          <w:rFonts w:eastAsia="Arial" w:cs="Arial"/>
        </w:rPr>
        <w:t xml:space="preserve"> </w:t>
      </w:r>
      <w:r>
        <w:t>Points (TSMP)</w:t>
      </w:r>
      <w:bookmarkEnd w:id="79"/>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80"/>
      <w:r w:rsidR="00A4078E" w:rsidRPr="000929F7">
        <w:rPr>
          <w:rFonts w:eastAsia="Arial"/>
          <w:i/>
        </w:rPr>
        <w:t xml:space="preserve">TSMP </w:t>
      </w:r>
      <w:r w:rsidR="00A4078E" w:rsidRPr="000929F7">
        <w:rPr>
          <w:i/>
        </w:rPr>
        <w:t xml:space="preserve">housing </w:t>
      </w:r>
      <w:r w:rsidRPr="000929F7">
        <w:rPr>
          <w:i/>
        </w:rPr>
        <w:t>and location</w:t>
      </w:r>
      <w:commentRangeEnd w:id="80"/>
      <w:r w:rsidR="00857225">
        <w:rPr>
          <w:rStyle w:val="CommentReference"/>
        </w:rPr>
        <w:commentReference w:id="80"/>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81"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81"/>
    </w:p>
    <w:p w14:paraId="6FCA2919" w14:textId="77777777" w:rsidR="00FE1402" w:rsidRPr="00FE1402" w:rsidRDefault="00A4078E" w:rsidP="00F36550">
      <w:pPr>
        <w:pStyle w:val="Heading2"/>
        <w:spacing w:after="0"/>
      </w:pPr>
      <w:bookmarkStart w:id="82" w:name="_Toc442209113"/>
      <w:commentRangeStart w:id="83"/>
      <w:r>
        <w:t>Pre-</w:t>
      </w:r>
      <w:r w:rsidRPr="00FE1402">
        <w:t>Charge</w:t>
      </w:r>
      <w:r>
        <w:rPr>
          <w:rFonts w:eastAsia="Arial" w:cs="Arial"/>
        </w:rPr>
        <w:t xml:space="preserve"> </w:t>
      </w:r>
      <w:r>
        <w:t>circuitry</w:t>
      </w:r>
      <w:bookmarkEnd w:id="82"/>
      <w:commentRangeEnd w:id="83"/>
      <w:r w:rsidR="00DB21DC">
        <w:rPr>
          <w:rStyle w:val="CommentReference"/>
          <w:rFonts w:eastAsia="Calibri" w:cs="Arial"/>
          <w:b w:val="0"/>
          <w:bCs w:val="0"/>
          <w:color w:val="auto"/>
        </w:rPr>
        <w:commentReference w:id="83"/>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lastRenderedPageBreak/>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84"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84"/>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w:t>
            </w:r>
            <w:proofErr w:type="spellStart"/>
            <w:r w:rsidR="007A7347">
              <w:t>Vdc</w:t>
            </w:r>
            <w:proofErr w:type="spellEnd"/>
            <w:r w:rsidR="007A7347">
              <w:t>).</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5"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5"/>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6" w:name="_Toc442209114"/>
      <w:commentRangeStart w:id="87"/>
      <w:r>
        <w:t>Discharge</w:t>
      </w:r>
      <w:r>
        <w:rPr>
          <w:rFonts w:eastAsia="Arial" w:cs="Arial"/>
        </w:rPr>
        <w:t xml:space="preserve"> </w:t>
      </w:r>
      <w:r>
        <w:t>circuitry</w:t>
      </w:r>
      <w:bookmarkEnd w:id="86"/>
      <w:commentRangeEnd w:id="87"/>
      <w:r w:rsidR="00473C11">
        <w:rPr>
          <w:rStyle w:val="CommentReference"/>
          <w:rFonts w:eastAsia="Calibri" w:cs="Arial"/>
          <w:b w:val="0"/>
          <w:bCs w:val="0"/>
          <w:color w:val="auto"/>
        </w:rPr>
        <w:commentReference w:id="87"/>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88"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88"/>
    </w:p>
    <w:p w14:paraId="3E671A10" w14:textId="77777777" w:rsidR="00A4078E" w:rsidRDefault="00A4078E" w:rsidP="00F36550">
      <w:pPr>
        <w:pStyle w:val="Heading2"/>
        <w:spacing w:after="0"/>
      </w:pPr>
      <w:bookmarkStart w:id="89" w:name="_Toc442209115"/>
      <w:commentRangeStart w:id="90"/>
      <w:r>
        <w:lastRenderedPageBreak/>
        <w:t>HV</w:t>
      </w:r>
      <w:r>
        <w:rPr>
          <w:rFonts w:eastAsia="Arial" w:cs="Arial"/>
        </w:rPr>
        <w:t xml:space="preserve"> </w:t>
      </w:r>
      <w:r>
        <w:t>Disconnect</w:t>
      </w:r>
      <w:r>
        <w:rPr>
          <w:rFonts w:eastAsia="Arial" w:cs="Arial"/>
        </w:rPr>
        <w:t xml:space="preserve"> </w:t>
      </w:r>
      <w:r>
        <w:t>(HVD)</w:t>
      </w:r>
      <w:bookmarkEnd w:id="89"/>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91" w:name="_Toc442209116"/>
      <w:commentRangeEnd w:id="90"/>
      <w:r>
        <w:rPr>
          <w:rStyle w:val="CommentReference"/>
          <w:rFonts w:eastAsia="Calibri" w:cs="Arial"/>
          <w:b w:val="0"/>
          <w:bCs w:val="0"/>
          <w:color w:val="auto"/>
        </w:rPr>
        <w:commentReference w:id="90"/>
      </w:r>
      <w:r w:rsidR="002B20FE">
        <w:t xml:space="preserve">Accelerator Actuator / </w:t>
      </w:r>
      <w:r w:rsidR="00D0591D">
        <w:t>Throttle Position</w:t>
      </w:r>
      <w:r w:rsidR="00D0591D" w:rsidRPr="00AF5648">
        <w:rPr>
          <w:rFonts w:eastAsia="Arial"/>
        </w:rPr>
        <w:t xml:space="preserve"> </w:t>
      </w:r>
      <w:r w:rsidR="002B20FE">
        <w:t>Sensor</w:t>
      </w:r>
      <w:bookmarkEnd w:id="91"/>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92"/>
            <w:r>
              <w:t>?</w:t>
            </w:r>
            <w:commentRangeEnd w:id="92"/>
            <w:r>
              <w:rPr>
                <w:rStyle w:val="CommentReference"/>
              </w:rPr>
              <w:commentReference w:id="92"/>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 xml:space="preserve">Encoder </w:t>
            </w:r>
            <w:proofErr w:type="spellStart"/>
            <w:r w:rsidRPr="00CE2EF5">
              <w:rPr>
                <w:rFonts w:eastAsia="Arial"/>
                <w:color w:val="000000"/>
                <w:lang w:val="fr-FR"/>
              </w:rPr>
              <w:t>principle</w:t>
            </w:r>
            <w:proofErr w:type="spellEnd"/>
            <w:r w:rsidRPr="00CE2EF5">
              <w:rPr>
                <w:rFonts w:eastAsia="Arial"/>
                <w:color w:val="000000"/>
                <w:lang w:val="fr-FR"/>
              </w:rPr>
              <w:t xml:space="preserve"> (</w:t>
            </w:r>
            <w:proofErr w:type="spellStart"/>
            <w:r w:rsidRPr="00CE2EF5">
              <w:rPr>
                <w:rFonts w:eastAsia="Arial"/>
                <w:color w:val="000000"/>
                <w:lang w:val="fr-FR"/>
              </w:rPr>
              <w:t>e.g.Potentiometer</w:t>
            </w:r>
            <w:proofErr w:type="spellEnd"/>
            <w:r w:rsidRPr="00CE2EF5">
              <w:rPr>
                <w:rFonts w:eastAsia="Arial"/>
                <w:color w:val="000000"/>
                <w:lang w:val="fr-FR"/>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93" w:name="_Toc345362493"/>
      <w:bookmarkStart w:id="94"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93"/>
      <w:bookmarkEnd w:id="94"/>
    </w:p>
    <w:p w14:paraId="6A225E43" w14:textId="77777777" w:rsidR="00D0591D" w:rsidRPr="00AF5648" w:rsidRDefault="002B20FE" w:rsidP="00F36550">
      <w:pPr>
        <w:pStyle w:val="Heading2"/>
        <w:spacing w:after="0"/>
      </w:pPr>
      <w:bookmarkStart w:id="95" w:name="_Toc371591208"/>
      <w:bookmarkStart w:id="96"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95"/>
      <w:bookmarkEnd w:id="96"/>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97" w:name="_Toc442209118"/>
      <w:r>
        <w:lastRenderedPageBreak/>
        <w:t>Accumulator System</w:t>
      </w:r>
      <w:bookmarkEnd w:id="97"/>
    </w:p>
    <w:p w14:paraId="0762A363" w14:textId="77777777" w:rsidR="006A04F7" w:rsidRPr="00C1229B" w:rsidRDefault="006A04F7" w:rsidP="00C1229B">
      <w:commentRangeStart w:id="98"/>
      <w:r>
        <w:t>Person primarily responsible for this section:</w:t>
      </w:r>
      <w:commentRangeEnd w:id="98"/>
      <w:r w:rsidR="00BB7E05">
        <w:rPr>
          <w:rStyle w:val="CommentReference"/>
        </w:rPr>
        <w:commentReference w:id="98"/>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99" w:name="_Toc442209119"/>
      <w:r>
        <w:t>Accumulator</w:t>
      </w:r>
      <w:r>
        <w:rPr>
          <w:rFonts w:eastAsia="Arial" w:cs="Arial"/>
        </w:rPr>
        <w:t xml:space="preserve"> </w:t>
      </w:r>
      <w:r w:rsidR="005E5A66">
        <w:t>Pack</w:t>
      </w:r>
      <w:bookmarkEnd w:id="99"/>
    </w:p>
    <w:p w14:paraId="3EA8933F" w14:textId="77777777" w:rsidR="006A04F7" w:rsidRPr="00D52AC5" w:rsidRDefault="005E5A66" w:rsidP="00F36550">
      <w:pPr>
        <w:spacing w:after="0"/>
        <w:rPr>
          <w:i/>
        </w:rPr>
      </w:pPr>
      <w:r w:rsidRPr="00D52AC5">
        <w:rPr>
          <w:i/>
        </w:rPr>
        <w:t xml:space="preserve">Provide a </w:t>
      </w:r>
      <w:commentRangeStart w:id="100"/>
      <w:r w:rsidRPr="00D52AC5">
        <w:rPr>
          <w:i/>
        </w:rPr>
        <w:t xml:space="preserve">narrative design </w:t>
      </w:r>
      <w:commentRangeEnd w:id="100"/>
      <w:r w:rsidR="00025587">
        <w:rPr>
          <w:rStyle w:val="CommentReference"/>
        </w:rPr>
        <w:commentReference w:id="100"/>
      </w:r>
      <w:r w:rsidRPr="00D52AC5">
        <w:rPr>
          <w:i/>
        </w:rPr>
        <w:t>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101"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101"/>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w:t>
      </w:r>
      <w:proofErr w:type="gramStart"/>
      <w:r w:rsidRPr="00E93CB9">
        <w:rPr>
          <w:rFonts w:eastAsia="Times New Roman"/>
          <w:color w:val="000000"/>
        </w:rPr>
        <w:t>0.5  =</w:t>
      </w:r>
      <w:proofErr w:type="gramEnd"/>
      <w:r w:rsidRPr="00E93CB9">
        <w:rPr>
          <w:rFonts w:eastAsia="Times New Roman"/>
          <w:color w:val="000000"/>
        </w:rPr>
        <w:t xml:space="preserve">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102" w:name="_Toc442209120"/>
      <w:r>
        <w:t>Cell</w:t>
      </w:r>
      <w:r>
        <w:rPr>
          <w:rFonts w:eastAsia="Arial" w:cs="Arial"/>
        </w:rPr>
        <w:t xml:space="preserve"> </w:t>
      </w:r>
      <w:r>
        <w:t>description</w:t>
      </w:r>
      <w:bookmarkEnd w:id="102"/>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103"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103"/>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w:t>
      </w:r>
      <w:proofErr w:type="gramStart"/>
      <w:r w:rsidRPr="00E93CB9">
        <w:rPr>
          <w:rFonts w:eastAsia="Times New Roman"/>
          <w:color w:val="000000"/>
        </w:rPr>
        <w:t>0.5  =</w:t>
      </w:r>
      <w:proofErr w:type="gramEnd"/>
      <w:r w:rsidRPr="00E93CB9">
        <w:rPr>
          <w:rFonts w:eastAsia="Times New Roman"/>
          <w:color w:val="000000"/>
        </w:rPr>
        <w:t xml:space="preserve">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104" w:name="_Toc442209121"/>
      <w:r>
        <w:t>Cell</w:t>
      </w:r>
      <w:r>
        <w:rPr>
          <w:rFonts w:eastAsia="Arial" w:cs="Arial"/>
        </w:rPr>
        <w:t xml:space="preserve"> </w:t>
      </w:r>
      <w:r>
        <w:t>configuration</w:t>
      </w:r>
      <w:bookmarkEnd w:id="104"/>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MS Gothic"/>
            <w14:uncheckedState w14:val="2610" w14:font="MS Gothic"/>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w:t>
      </w:r>
      <w:proofErr w:type="gramStart"/>
      <w:r w:rsidRPr="00D52AC5">
        <w:rPr>
          <w:i/>
        </w:rPr>
        <w:t>Yes</w:t>
      </w:r>
      <w:proofErr w:type="gramEnd"/>
      <w:r w:rsidRPr="00D52AC5">
        <w:rPr>
          <w:i/>
        </w:rPr>
        <w:t xml:space="preserve">,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05" w:name="_Toc442209122"/>
      <w:r>
        <w:t>Segment Maintenance Disconnect</w:t>
      </w:r>
      <w:bookmarkEnd w:id="105"/>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06"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06"/>
    </w:p>
    <w:p w14:paraId="1FF04220" w14:textId="77777777" w:rsidR="006A04F7" w:rsidRDefault="006A04F7" w:rsidP="00F36550">
      <w:pPr>
        <w:pStyle w:val="Heading2"/>
        <w:spacing w:after="0"/>
      </w:pPr>
      <w:bookmarkStart w:id="107" w:name="_Toc442209123"/>
      <w:r>
        <w:t>Lithium-Ion Pouch Cells</w:t>
      </w:r>
      <w:bookmarkEnd w:id="107"/>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08" w:name="_Toc442209124"/>
      <w:r>
        <w:t>Cell</w:t>
      </w:r>
      <w:r>
        <w:rPr>
          <w:rFonts w:eastAsia="Arial" w:cs="Arial"/>
        </w:rPr>
        <w:t xml:space="preserve"> </w:t>
      </w:r>
      <w:r>
        <w:t>temperature</w:t>
      </w:r>
      <w:r>
        <w:rPr>
          <w:rFonts w:eastAsia="Arial" w:cs="Arial"/>
        </w:rPr>
        <w:t xml:space="preserve"> </w:t>
      </w:r>
      <w:r>
        <w:t>monitoring</w:t>
      </w:r>
      <w:bookmarkEnd w:id="108"/>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09"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09"/>
    </w:p>
    <w:p w14:paraId="166F5992" w14:textId="77777777" w:rsidR="006A04F7" w:rsidRDefault="006A04F7" w:rsidP="00933B4C">
      <w:pPr>
        <w:pStyle w:val="Heading2"/>
      </w:pPr>
      <w:bookmarkStart w:id="110" w:name="_Toc442209125"/>
      <w:r>
        <w:t>Accumulator</w:t>
      </w:r>
      <w:r>
        <w:rPr>
          <w:rFonts w:eastAsia="Arial" w:cs="Arial"/>
        </w:rPr>
        <w:t xml:space="preserve"> </w:t>
      </w:r>
      <w:r>
        <w:t>Isolation</w:t>
      </w:r>
      <w:r>
        <w:rPr>
          <w:rFonts w:eastAsia="Arial" w:cs="Arial"/>
        </w:rPr>
        <w:t xml:space="preserve"> </w:t>
      </w:r>
      <w:r>
        <w:t>Relays (AIR)</w:t>
      </w:r>
      <w:bookmarkEnd w:id="110"/>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11"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11"/>
    </w:p>
    <w:p w14:paraId="56F97B77" w14:textId="77777777" w:rsidR="006A04F7" w:rsidRDefault="006A04F7" w:rsidP="00F36550">
      <w:pPr>
        <w:pStyle w:val="Heading2"/>
        <w:spacing w:after="0"/>
      </w:pPr>
      <w:bookmarkStart w:id="112" w:name="_Toc442209126"/>
      <w:r>
        <w:lastRenderedPageBreak/>
        <w:t>Accumulator</w:t>
      </w:r>
      <w:r>
        <w:rPr>
          <w:rFonts w:eastAsia="Arial" w:cs="Arial"/>
        </w:rPr>
        <w:t xml:space="preserve"> </w:t>
      </w:r>
      <w:r>
        <w:t>Management</w:t>
      </w:r>
      <w:r>
        <w:rPr>
          <w:rFonts w:eastAsia="Arial" w:cs="Arial"/>
        </w:rPr>
        <w:t xml:space="preserve"> </w:t>
      </w:r>
      <w:r>
        <w:t>System (AMS)</w:t>
      </w:r>
      <w:bookmarkEnd w:id="112"/>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13"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13"/>
    </w:p>
    <w:p w14:paraId="7D7D4F7B" w14:textId="77777777" w:rsidR="006A04F7" w:rsidRDefault="006A04F7" w:rsidP="00F36550">
      <w:pPr>
        <w:pStyle w:val="Heading2"/>
        <w:spacing w:after="0"/>
      </w:pPr>
      <w:bookmarkStart w:id="114"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14"/>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RPM with steady state torque estimate of 15 </w:t>
      </w:r>
      <w:proofErr w:type="spellStart"/>
      <w:r w:rsidRPr="00E93CB9">
        <w:rPr>
          <w:rFonts w:eastAsia="Times New Roman"/>
          <w:color w:val="000000"/>
        </w:rPr>
        <w:t>ft</w:t>
      </w:r>
      <w:proofErr w:type="spellEnd"/>
      <w:r w:rsidRPr="00E93CB9">
        <w:rPr>
          <w:rFonts w:eastAsia="Times New Roman"/>
          <w:color w:val="000000"/>
        </w:rPr>
        <w: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w:t>
      </w:r>
      <w:proofErr w:type="gramStart"/>
      <w:r w:rsidRPr="00E93CB9">
        <w:rPr>
          <w:rFonts w:eastAsia="Times New Roman"/>
          <w:color w:val="000000"/>
        </w:rPr>
        <w:t>% ​between</w:t>
      </w:r>
      <w:proofErr w:type="gramEnd"/>
      <w:r w:rsidRPr="00E93CB9">
        <w:rPr>
          <w:rFonts w:eastAsia="Times New Roman"/>
          <w:color w:val="000000"/>
        </w:rPr>
        <w:t xml:space="preserve">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15" w:name="_Toc442209128"/>
      <w:r>
        <w:t>Accumulator</w:t>
      </w:r>
      <w:r>
        <w:rPr>
          <w:rFonts w:eastAsia="Arial" w:cs="Arial"/>
        </w:rPr>
        <w:t xml:space="preserve"> </w:t>
      </w:r>
      <w:r>
        <w:t>indicator</w:t>
      </w:r>
      <w:bookmarkEnd w:id="115"/>
    </w:p>
    <w:p w14:paraId="4C09C6C3" w14:textId="77777777" w:rsidR="0022455C" w:rsidRPr="00E93CB9" w:rsidRDefault="0022455C" w:rsidP="0022455C">
      <w:pPr>
        <w:spacing w:after="0" w:line="240" w:lineRule="auto"/>
        <w:rPr>
          <w:rFonts w:eastAsia="Times New Roman"/>
        </w:rPr>
      </w:pPr>
      <w:bookmarkStart w:id="116"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16"/>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w:t>
      </w:r>
      <w:proofErr w:type="gramStart"/>
      <w:r w:rsidRPr="00E93CB9">
        <w:rPr>
          <w:rFonts w:eastAsia="Times New Roman"/>
          <w:color w:val="000000"/>
        </w:rPr>
        <w:t>a</w:t>
      </w:r>
      <w:proofErr w:type="gramEnd"/>
      <w:r w:rsidRPr="00E93CB9">
        <w:rPr>
          <w:rFonts w:eastAsia="Times New Roman"/>
          <w:color w:val="000000"/>
        </w:rPr>
        <w:t xml:space="preserve">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commentRangeStart w:id="117"/>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commentRangeEnd w:id="117"/>
            <w:r w:rsidR="00533331">
              <w:rPr>
                <w:rStyle w:val="CommentReference"/>
              </w:rPr>
              <w:commentReference w:id="117"/>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118"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18"/>
    </w:p>
    <w:p w14:paraId="5EEB2274" w14:textId="77777777" w:rsidR="006A04F7" w:rsidRDefault="006A04F7" w:rsidP="00F36550">
      <w:pPr>
        <w:pStyle w:val="Heading2"/>
        <w:spacing w:after="0"/>
      </w:pPr>
      <w:bookmarkStart w:id="119" w:name="_Toc442209130"/>
      <w:r>
        <w:t>Accumulator Container/Housing</w:t>
      </w:r>
      <w:bookmarkEnd w:id="119"/>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6"/>
    <w:p w14:paraId="7F8A99D5" w14:textId="7F88B0B5" w:rsidR="00CC1991" w:rsidRDefault="00552B78" w:rsidP="00CC1991">
      <w:r w:rsidRPr="00E93CB9">
        <w:rPr>
          <w:rFonts w:eastAsia="Times New Roman"/>
          <w:noProof/>
          <w:color w:val="000000"/>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5"/>
          <w:footerReference w:type="even" r:id="rId56"/>
          <w:headerReference w:type="first" r:id="rId57"/>
          <w:footerReference w:type="first" r:id="rId58"/>
          <w:type w:val="continuous"/>
          <w:pgSz w:w="12240" w:h="15840" w:code="1"/>
          <w:pgMar w:top="1296" w:right="1296" w:bottom="1008" w:left="1296" w:header="708" w:footer="708" w:gutter="0"/>
          <w:cols w:space="720"/>
          <w:docGrid w:linePitch="360"/>
        </w:sectPr>
      </w:pPr>
      <w:r w:rsidRPr="00E93CB9">
        <w:rPr>
          <w:rFonts w:eastAsia="Times New Roman"/>
          <w:noProof/>
          <w:color w:val="000000"/>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20" w:name="_Toc442209131"/>
      <w:r>
        <w:lastRenderedPageBreak/>
        <w:t>Safety Controls and Indicators</w:t>
      </w:r>
      <w:bookmarkEnd w:id="120"/>
    </w:p>
    <w:p w14:paraId="7346F4A6" w14:textId="77777777" w:rsidR="00D0591D" w:rsidRDefault="00D0591D" w:rsidP="00F36550">
      <w:pPr>
        <w:pStyle w:val="Heading2"/>
        <w:spacing w:after="0"/>
      </w:pPr>
      <w:bookmarkStart w:id="121" w:name="_Toc442209132"/>
      <w:r>
        <w:t>Shutdown</w:t>
      </w:r>
      <w:r>
        <w:rPr>
          <w:rFonts w:eastAsia="Arial" w:cs="Arial"/>
        </w:rPr>
        <w:t xml:space="preserve"> </w:t>
      </w:r>
      <w:r>
        <w:t>Circuit</w:t>
      </w:r>
      <w:bookmarkEnd w:id="121"/>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22"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22"/>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23"/>
            <w:r w:rsidRPr="00652C55">
              <w:rPr>
                <w:b/>
              </w:rPr>
              <w:t>Function</w:t>
            </w:r>
            <w:r w:rsidR="00CC1991" w:rsidRPr="00652C55">
              <w:rPr>
                <w:b/>
              </w:rPr>
              <w:t xml:space="preserve"> </w:t>
            </w:r>
            <w:commentRangeEnd w:id="123"/>
            <w:r w:rsidR="00906CC7">
              <w:rPr>
                <w:rStyle w:val="CommentReference"/>
                <w:bCs w:val="0"/>
                <w:color w:val="auto"/>
              </w:rPr>
              <w:commentReference w:id="123"/>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5352EF4A" w14:textId="77777777" w:rsidTr="006903C2">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2BCE30" w14:textId="0500A917" w:rsidR="00AD3D6E" w:rsidRPr="002F736A" w:rsidRDefault="00AD3D6E" w:rsidP="00CE4183">
            <w:pPr>
              <w:pStyle w:val="TableContents"/>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92083D" w14:textId="056392ED" w:rsidR="00AD3D6E" w:rsidRDefault="00AD3D6E" w:rsidP="00CE4183">
            <w:pPr>
              <w:pStyle w:val="TableContents"/>
            </w:pPr>
            <w:r w:rsidRPr="00652C55">
              <w:rPr>
                <w:b/>
              </w:rPr>
              <w:t xml:space="preserve">Function </w:t>
            </w:r>
            <w:r>
              <w:rPr>
                <w:b/>
              </w:rPr>
              <w:br/>
            </w:r>
            <w:r w:rsidRPr="00652C55">
              <w:rPr>
                <w:b/>
              </w:rPr>
              <w:t>(</w:t>
            </w:r>
            <w:r>
              <w:rPr>
                <w:b/>
              </w:rPr>
              <w:t xml:space="preserve">Momentary, </w:t>
            </w:r>
            <w:r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24"/>
            <w:r w:rsidRPr="002F736A">
              <w:t>CSMS</w:t>
            </w:r>
            <w:commentRangeEnd w:id="124"/>
            <w:r w:rsidR="00906CC7">
              <w:rPr>
                <w:rStyle w:val="CommentReference"/>
              </w:rPr>
              <w:commentReference w:id="124"/>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lastRenderedPageBreak/>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r>
              <w:t>Bender ISOMETER IR155-3203. Operating with normal specs stated on the datasheet. OK</w:t>
            </w:r>
            <w:r>
              <w:rPr>
                <w:vertAlign w:val="subscript"/>
              </w:rPr>
              <w:t>HS</w:t>
            </w:r>
            <w:r>
              <w:t xml:space="preserve"> will be used for monitoring ground faults. Normally outputs digital HIGH.</w:t>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77777777" w:rsidR="00AD3D6E" w:rsidRDefault="00AD3D6E" w:rsidP="00CE4183">
            <w:pPr>
              <w:pStyle w:val="TableContents"/>
            </w:pPr>
          </w:p>
        </w:tc>
      </w:tr>
    </w:tbl>
    <w:p w14:paraId="0F6E8AA3" w14:textId="77777777" w:rsidR="00D0591D" w:rsidRDefault="00D0591D" w:rsidP="00753253">
      <w:pPr>
        <w:pStyle w:val="Table"/>
      </w:pPr>
      <w:bookmarkStart w:id="125"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25"/>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26"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26"/>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27"/>
      <w:r>
        <w:rPr>
          <w:rFonts w:eastAsia="Arial"/>
          <w:noProof/>
        </w:rPr>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27"/>
      <w:r w:rsidR="00FD6195">
        <w:rPr>
          <w:rStyle w:val="CommentReference"/>
        </w:rPr>
        <w:commentReference w:id="127"/>
      </w:r>
    </w:p>
    <w:p w14:paraId="029E9200" w14:textId="77777777" w:rsidR="005E68E7" w:rsidRDefault="005E68E7" w:rsidP="005E68E7">
      <w:pPr>
        <w:pStyle w:val="Caption"/>
      </w:pPr>
      <w:bookmarkStart w:id="128"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28"/>
    </w:p>
    <w:p w14:paraId="1853CA4B" w14:textId="77777777" w:rsidR="00D0591D" w:rsidRDefault="00D0591D" w:rsidP="00F36550">
      <w:pPr>
        <w:pStyle w:val="Heading2"/>
        <w:spacing w:after="0"/>
      </w:pPr>
      <w:bookmarkStart w:id="129" w:name="_Toc442209133"/>
      <w:r>
        <w:t>IMD</w:t>
      </w:r>
      <w:bookmarkEnd w:id="129"/>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commentRangeStart w:id="130"/>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w:t>
            </w:r>
            <w:commentRangeStart w:id="131"/>
            <w:commentRangeStart w:id="132"/>
            <w:r>
              <w:rPr>
                <w:rFonts w:eastAsia="Arial"/>
                <w:color w:val="000000"/>
                <w:sz w:val="24"/>
                <w:szCs w:val="24"/>
              </w:rPr>
              <w:t>Volt</w:t>
            </w:r>
            <w:commentRangeEnd w:id="131"/>
            <w:r>
              <w:commentReference w:id="131"/>
            </w:r>
            <w:commentRangeEnd w:id="132"/>
            <w:r>
              <w:commentReference w:id="132"/>
            </w:r>
            <w:r>
              <w:rPr>
                <w:rFonts w:eastAsia="Arial"/>
                <w:color w:val="000000"/>
                <w:sz w:val="24"/>
                <w:szCs w:val="24"/>
              </w:rPr>
              <w:t>)</w:t>
            </w:r>
            <w:commentRangeEnd w:id="130"/>
            <w:r w:rsidR="00B831B2">
              <w:rPr>
                <w:rStyle w:val="CommentReference"/>
              </w:rPr>
              <w:commentReference w:id="130"/>
            </w:r>
          </w:p>
        </w:tc>
      </w:tr>
    </w:tbl>
    <w:p w14:paraId="67F0ACDE" w14:textId="77777777" w:rsidR="00D0591D" w:rsidRPr="00B075B4" w:rsidRDefault="00D0591D" w:rsidP="00753253">
      <w:pPr>
        <w:pStyle w:val="Table"/>
      </w:pPr>
      <w:bookmarkStart w:id="133"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33"/>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4"/>
      </w:r>
    </w:p>
    <w:p w14:paraId="744CE7CD" w14:textId="77777777" w:rsidR="00D0591D" w:rsidRDefault="00D0591D" w:rsidP="00F36550">
      <w:pPr>
        <w:pStyle w:val="Heading2"/>
        <w:spacing w:after="0"/>
      </w:pPr>
      <w:bookmarkStart w:id="135"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35"/>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36"/>
      <w:r>
        <w:rPr>
          <w:noProof/>
        </w:rPr>
        <w:lastRenderedPageBreak/>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2225" cy="2238375"/>
                    </a:xfrm>
                    <a:prstGeom prst="rect">
                      <a:avLst/>
                    </a:prstGeom>
                  </pic:spPr>
                </pic:pic>
              </a:graphicData>
            </a:graphic>
          </wp:inline>
        </w:drawing>
      </w:r>
      <w:commentRangeEnd w:id="136"/>
      <w:r w:rsidR="00FF64B6">
        <w:rPr>
          <w:rStyle w:val="CommentReference"/>
        </w:rPr>
        <w:commentReference w:id="136"/>
      </w:r>
    </w:p>
    <w:p w14:paraId="65454C9D" w14:textId="77777777" w:rsidR="00D0591D" w:rsidRDefault="00D0591D" w:rsidP="00F36550">
      <w:pPr>
        <w:pStyle w:val="Heading2"/>
        <w:spacing w:after="0"/>
      </w:pPr>
      <w:bookmarkStart w:id="137" w:name="_Toc442209135"/>
      <w:r>
        <w:t>Shutdown System Interlocks</w:t>
      </w:r>
      <w:bookmarkEnd w:id="137"/>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38" w:name="_Toc442209136"/>
      <w:commentRangeStart w:id="139"/>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38"/>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39"/>
      <w:r w:rsidR="002E5880">
        <w:rPr>
          <w:rStyle w:val="CommentReference"/>
        </w:rPr>
        <w:commentReference w:id="139"/>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40" w:name="_Toc442209137"/>
      <w:r>
        <w:t>Tractive</w:t>
      </w:r>
      <w:r>
        <w:rPr>
          <w:rFonts w:eastAsia="Arial" w:cs="Arial"/>
        </w:rPr>
        <w:t xml:space="preserve"> </w:t>
      </w:r>
      <w:r>
        <w:t>System Voltage Present</w:t>
      </w:r>
      <w:r>
        <w:rPr>
          <w:rFonts w:eastAsia="Arial" w:cs="Arial"/>
        </w:rPr>
        <w:t xml:space="preserve"> </w:t>
      </w:r>
      <w:r>
        <w:t>light (TSVP)</w:t>
      </w:r>
      <w:bookmarkEnd w:id="140"/>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41"/>
      <w:r w:rsidRPr="00D52AC5">
        <w:rPr>
          <w:i/>
        </w:rPr>
        <w:t>provide</w:t>
      </w:r>
      <w:r w:rsidRPr="00D52AC5">
        <w:rPr>
          <w:rFonts w:eastAsia="Arial"/>
          <w:i/>
        </w:rPr>
        <w:t xml:space="preserve"> </w:t>
      </w:r>
      <w:r w:rsidRPr="00D52AC5">
        <w:rPr>
          <w:i/>
        </w:rPr>
        <w:t>schematics</w:t>
      </w:r>
      <w:commentRangeEnd w:id="141"/>
      <w:r w:rsidR="002E5880">
        <w:rPr>
          <w:rStyle w:val="CommentReference"/>
        </w:rPr>
        <w:commentReference w:id="141"/>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142"/>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w:t>
      </w:r>
      <w:proofErr w:type="spellStart"/>
      <w:r>
        <w:rPr>
          <w:highlight w:val="white"/>
        </w:rPr>
        <w:t>opto</w:t>
      </w:r>
      <w:proofErr w:type="spellEnd"/>
      <w:r>
        <w:rPr>
          <w:highlight w:val="white"/>
        </w:rPr>
        <w:t xml:space="preserve">-isolator to the low voltage side and will power two </w:t>
      </w:r>
      <w:r>
        <w:t>12 volt trailer clearance lamps found from www.superbrightleds.com - part number M9-x4.</w:t>
      </w:r>
      <w:commentRangeEnd w:id="142"/>
      <w:r w:rsidR="00275DE8">
        <w:rPr>
          <w:rStyle w:val="CommentReference"/>
          <w:rFonts w:eastAsia="Calibri"/>
          <w:color w:val="auto"/>
          <w:lang w:eastAsia="zh-CN"/>
        </w:rPr>
        <w:commentReference w:id="142"/>
      </w:r>
    </w:p>
    <w:p w14:paraId="5A6CA094" w14:textId="77777777" w:rsidR="00C95843" w:rsidRPr="00C95843" w:rsidRDefault="00C95843" w:rsidP="00F36550">
      <w:pPr>
        <w:spacing w:after="0"/>
      </w:pPr>
    </w:p>
    <w:p w14:paraId="3E778171" w14:textId="77777777" w:rsidR="00D0591D" w:rsidRDefault="00D0591D" w:rsidP="00F36550">
      <w:pPr>
        <w:pStyle w:val="Heading2"/>
        <w:spacing w:after="0"/>
      </w:pPr>
      <w:bookmarkStart w:id="143" w:name="_Toc442209138"/>
      <w:r>
        <w:t>Ready-To-Drive-Sound</w:t>
      </w:r>
      <w:r>
        <w:rPr>
          <w:rFonts w:eastAsia="Arial" w:cs="Arial"/>
        </w:rPr>
        <w:t xml:space="preserve"> </w:t>
      </w:r>
      <w:r>
        <w:t>(RTDS)</w:t>
      </w:r>
      <w:bookmarkEnd w:id="143"/>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44" w:name="_Toc442209139"/>
      <w:r>
        <w:lastRenderedPageBreak/>
        <w:t>GLV System</w:t>
      </w:r>
      <w:bookmarkEnd w:id="144"/>
    </w:p>
    <w:p w14:paraId="09908D2E" w14:textId="77777777" w:rsidR="00D0591D" w:rsidRPr="00C1229B" w:rsidRDefault="00D0591D" w:rsidP="00C1229B">
      <w:commentRangeStart w:id="145"/>
      <w:r>
        <w:t>Person primarily responsible for this section:</w:t>
      </w:r>
      <w:commentRangeEnd w:id="145"/>
      <w:r w:rsidR="001C640E">
        <w:rPr>
          <w:rStyle w:val="CommentReference"/>
        </w:rPr>
        <w:commentReference w:id="145"/>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46" w:name="_Toc442209140"/>
      <w:r>
        <w:t>GLV System Data</w:t>
      </w:r>
      <w:bookmarkEnd w:id="146"/>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47" w:name="_Toc442209176"/>
      <w:r>
        <w:t xml:space="preserve">The GLV system is comprised of the 24V LiFePo4 battery, vehicle computer </w:t>
      </w:r>
      <w:proofErr w:type="gramStart"/>
      <w:r>
        <w:t>interface(</w:t>
      </w:r>
      <w:proofErr w:type="gramEnd"/>
      <w:r>
        <w:t>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47"/>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2"/>
          <w:footerReference w:type="even" r:id="rId63"/>
          <w:headerReference w:type="first" r:id="rId64"/>
          <w:footerReference w:type="first" r:id="rId65"/>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48" w:name="_Toc442209141"/>
      <w:r>
        <w:lastRenderedPageBreak/>
        <w:t>Appendi</w:t>
      </w:r>
      <w:r w:rsidR="00D0591D">
        <w:t>ces</w:t>
      </w:r>
      <w:bookmarkEnd w:id="148"/>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49"/>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49"/>
      <w:r w:rsidR="003E23A3">
        <w:rPr>
          <w:rStyle w:val="CommentReference"/>
        </w:rPr>
        <w:commentReference w:id="149"/>
      </w:r>
    </w:p>
    <w:sectPr w:rsidR="005E68E7" w:rsidRPr="00D52AC5" w:rsidSect="00E75D92">
      <w:headerReference w:type="even" r:id="rId66"/>
      <w:footerReference w:type="even" r:id="rId67"/>
      <w:headerReference w:type="first" r:id="rId68"/>
      <w:footerReference w:type="first" r:id="rId69"/>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3C0A7573" w:rsidR="009E0F80" w:rsidRDefault="009E0F80">
      <w:pPr>
        <w:pStyle w:val="CommentText"/>
      </w:pPr>
      <w:r>
        <w:rPr>
          <w:rStyle w:val="CommentReference"/>
        </w:rPr>
        <w:annotationRef/>
      </w:r>
      <w:r>
        <w:t>Add CPR to this list</w:t>
      </w:r>
    </w:p>
  </w:comment>
  <w:comment w:id="13" w:author="Greg Flynn" w:date="2017-02-13T23:13:00Z" w:initials="GF">
    <w:p w14:paraId="281D4514" w14:textId="0BD2B482" w:rsidR="009E0F80" w:rsidRDefault="009E0F80">
      <w:pPr>
        <w:pStyle w:val="CommentText"/>
      </w:pPr>
      <w:r>
        <w:rPr>
          <w:rStyle w:val="CommentReference"/>
        </w:rPr>
        <w:annotationRef/>
      </w:r>
      <w:r>
        <w:t>Need to add a narrative</w:t>
      </w:r>
    </w:p>
  </w:comment>
  <w:comment w:id="15"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8" w:author="Greg Flynn" w:date="2017-02-13T23:13:00Z" w:initials="GF">
    <w:p w14:paraId="2D639720" w14:textId="6B1F1DE6" w:rsidR="009E0F80" w:rsidRDefault="009E0F80">
      <w:pPr>
        <w:pStyle w:val="CommentText"/>
      </w:pPr>
      <w:r>
        <w:rPr>
          <w:rStyle w:val="CommentReference"/>
        </w:rPr>
        <w:annotationRef/>
      </w:r>
      <w:r>
        <w:t>This is the mechanical location</w:t>
      </w:r>
      <w:r w:rsidR="00CE2EF5">
        <w:t xml:space="preserve"> so the MEs should provide this</w:t>
      </w:r>
    </w:p>
  </w:comment>
  <w:comment w:id="20" w:author="Greg Flynn" w:date="2017-02-14T02:44:00Z" w:initials="GF">
    <w:p w14:paraId="47FD9CA2" w14:textId="6E47FBB8" w:rsidR="009E0F80" w:rsidRDefault="009E0F80">
      <w:pPr>
        <w:pStyle w:val="CommentText"/>
      </w:pPr>
      <w:r>
        <w:rPr>
          <w:rStyle w:val="CommentReference"/>
        </w:rPr>
        <w:annotationRef/>
      </w:r>
      <w:r>
        <w:t xml:space="preserve">We need wiring from the Packs all the way to the </w:t>
      </w:r>
      <w:r w:rsidR="006A3F95">
        <w:t>motor</w:t>
      </w:r>
    </w:p>
  </w:comment>
  <w:comment w:id="21" w:author="Greg Flynn" w:date="2017-02-14T10:39:00Z" w:initials="GF">
    <w:p w14:paraId="6A01111F" w14:textId="3F2D1626" w:rsidR="001D15BC" w:rsidRDefault="001D15BC">
      <w:pPr>
        <w:pStyle w:val="CommentText"/>
      </w:pPr>
      <w:r>
        <w:rPr>
          <w:rStyle w:val="CommentReference"/>
        </w:rPr>
        <w:annotationRef/>
      </w:r>
      <w:r>
        <w:t>Who should do this?</w:t>
      </w:r>
    </w:p>
  </w:comment>
  <w:comment w:id="24"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7" w:author="Greg Flynn" w:date="2017-02-14T10:41:00Z" w:initials="GF">
    <w:p w14:paraId="0C3FB588" w14:textId="0EB1C938" w:rsidR="000449F1" w:rsidRDefault="000449F1">
      <w:pPr>
        <w:pStyle w:val="CommentText"/>
      </w:pPr>
      <w:r>
        <w:rPr>
          <w:rStyle w:val="CommentReference"/>
        </w:rPr>
        <w:annotationRef/>
      </w:r>
      <w:r>
        <w:t>What to do about this</w:t>
      </w:r>
    </w:p>
  </w:comment>
  <w:comment w:id="28" w:author="Greg Flynn" w:date="2017-02-13T23:43:00Z" w:initials="GF">
    <w:p w14:paraId="618753E4" w14:textId="6234046F" w:rsidR="0008410D" w:rsidRDefault="0008410D">
      <w:pPr>
        <w:pStyle w:val="CommentText"/>
      </w:pPr>
      <w:r>
        <w:rPr>
          <w:rStyle w:val="CommentReference"/>
        </w:rPr>
        <w:annotationRef/>
      </w:r>
      <w:r>
        <w:t>Is this correct?</w:t>
      </w:r>
    </w:p>
  </w:comment>
  <w:comment w:id="31" w:author="Greg Flynn" w:date="2017-02-14T10:42:00Z" w:initials="GF">
    <w:p w14:paraId="30AC7E11" w14:textId="4C1E9D0A" w:rsidR="005577B5" w:rsidRDefault="005577B5">
      <w:pPr>
        <w:pStyle w:val="CommentText"/>
      </w:pPr>
      <w:r>
        <w:rPr>
          <w:rStyle w:val="CommentReference"/>
        </w:rPr>
        <w:annotationRef/>
      </w:r>
      <w:r>
        <w:t>Motor controller?</w:t>
      </w:r>
    </w:p>
  </w:comment>
  <w:comment w:id="32" w:author="Greg Flynn" w:date="2017-02-13T23:44:00Z" w:initials="GF">
    <w:p w14:paraId="65487D22" w14:textId="0CC66F44" w:rsidR="00344035" w:rsidRDefault="00344035">
      <w:pPr>
        <w:pStyle w:val="CommentText"/>
      </w:pPr>
      <w:r>
        <w:rPr>
          <w:rStyle w:val="CommentReference"/>
        </w:rPr>
        <w:annotationRef/>
      </w:r>
      <w:r>
        <w:t>This seems wrong.  Doesn't the part blow before the fuse?</w:t>
      </w:r>
    </w:p>
  </w:comment>
  <w:comment w:id="35" w:author="Greg Flynn" w:date="2017-02-13T23:17:00Z" w:initials="GF">
    <w:p w14:paraId="4B7F814C" w14:textId="3373498A" w:rsidR="009E0F80" w:rsidRDefault="009E0F80">
      <w:pPr>
        <w:pStyle w:val="CommentText"/>
      </w:pPr>
      <w:r>
        <w:rPr>
          <w:rStyle w:val="CommentReference"/>
        </w:rPr>
        <w:annotationRef/>
      </w:r>
      <w:r>
        <w:t>Get wires done</w:t>
      </w:r>
    </w:p>
    <w:p w14:paraId="04E5C88B" w14:textId="5C80A01A" w:rsidR="009E0F80" w:rsidRDefault="009E0F80">
      <w:pPr>
        <w:pStyle w:val="CommentText"/>
      </w:pPr>
      <w:r>
        <w:t>Interconnect needs to specify all cables in this table</w:t>
      </w:r>
    </w:p>
  </w:comment>
  <w:comment w:id="36" w:author="Greg Flynn" w:date="2017-02-13T23:15:00Z" w:initials="GF">
    <w:p w14:paraId="1DCF816E" w14:textId="26A96A85" w:rsidR="009E0F80" w:rsidRDefault="009E0F80">
      <w:pPr>
        <w:pStyle w:val="CommentText"/>
      </w:pPr>
      <w:r>
        <w:rPr>
          <w:rStyle w:val="CommentReference"/>
        </w:rPr>
        <w:annotationRef/>
      </w:r>
      <w:r>
        <w:t>Get the fault current solved for everyone</w:t>
      </w:r>
    </w:p>
  </w:comment>
  <w:comment w:id="37" w:author="Greg Flynn" w:date="2017-02-13T23:44:00Z" w:initials="GF">
    <w:p w14:paraId="571B01E5" w14:textId="0E584E85" w:rsidR="002059D4" w:rsidRDefault="002059D4">
      <w:pPr>
        <w:pStyle w:val="CommentText"/>
      </w:pPr>
      <w:r>
        <w:rPr>
          <w:rStyle w:val="CommentReference"/>
        </w:rPr>
        <w:annotationRef/>
      </w:r>
      <w:r>
        <w:t>We need protection information</w:t>
      </w:r>
    </w:p>
  </w:comment>
  <w:comment w:id="38" w:author="Greg Flynn" w:date="2017-02-13T23:16:00Z" w:initials="GF">
    <w:p w14:paraId="12F7AC88" w14:textId="2FBC20D0" w:rsidR="009E0F80" w:rsidRDefault="009E0F80">
      <w:pPr>
        <w:pStyle w:val="CommentText"/>
      </w:pPr>
      <w:r>
        <w:rPr>
          <w:rStyle w:val="CommentReference"/>
        </w:rPr>
        <w:annotationRef/>
      </w:r>
      <w:r>
        <w:t xml:space="preserve">There seem to be many repeats </w:t>
      </w:r>
    </w:p>
  </w:comment>
  <w:comment w:id="39" w:author="Greg Flynn" w:date="2017-02-14T10:42:00Z" w:initials="GF">
    <w:p w14:paraId="411B2BA1" w14:textId="35874AE6" w:rsidR="00FF6F2C" w:rsidRDefault="00FF6F2C">
      <w:pPr>
        <w:pStyle w:val="CommentText"/>
      </w:pPr>
      <w:r>
        <w:rPr>
          <w:rStyle w:val="CommentReference"/>
        </w:rPr>
        <w:annotationRef/>
      </w:r>
      <w:r>
        <w:t>What are these cables doing?</w:t>
      </w:r>
    </w:p>
  </w:comment>
  <w:comment w:id="45"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47" w:author="Greg Flynn" w:date="2017-02-13T23:46:00Z" w:initials="GF">
    <w:p w14:paraId="6491664F" w14:textId="47950AFB" w:rsidR="00752C88" w:rsidRDefault="00752C88">
      <w:pPr>
        <w:pStyle w:val="CommentText"/>
      </w:pPr>
      <w:r>
        <w:rPr>
          <w:rStyle w:val="CommentReference"/>
        </w:rPr>
        <w:annotationRef/>
      </w:r>
      <w:r>
        <w:t>What should go here?</w:t>
      </w:r>
    </w:p>
  </w:comment>
  <w:comment w:id="48" w:author="Greg Flynn" w:date="2017-02-14T10:43:00Z" w:initials="GF">
    <w:p w14:paraId="67642465" w14:textId="1574B13C" w:rsidR="00FF692B" w:rsidRDefault="00FF692B">
      <w:pPr>
        <w:pStyle w:val="CommentText"/>
      </w:pPr>
      <w:r>
        <w:rPr>
          <w:rStyle w:val="CommentReference"/>
        </w:rPr>
        <w:annotationRef/>
      </w:r>
      <w:r>
        <w:t>I think a mechanical image showing the spacing</w:t>
      </w:r>
    </w:p>
  </w:comment>
  <w:comment w:id="50" w:author="Greg Flynn" w:date="2017-02-13T23:18:00Z" w:initials="GF">
    <w:p w14:paraId="14A8CAEC" w14:textId="2BEFF6D0" w:rsidR="009E0F80" w:rsidRDefault="009E0F80">
      <w:pPr>
        <w:pStyle w:val="CommentText"/>
      </w:pPr>
      <w:r>
        <w:rPr>
          <w:rStyle w:val="CommentReference"/>
        </w:rPr>
        <w:annotationRef/>
      </w:r>
      <w:r>
        <w:t>Get a better name for this</w:t>
      </w:r>
    </w:p>
  </w:comment>
  <w:comment w:id="53" w:author="Greg Flynn" w:date="2017-02-13T23:28:00Z" w:initials="GF">
    <w:p w14:paraId="59B50705" w14:textId="7A69328F" w:rsidR="009E0F80" w:rsidRDefault="009E0F80">
      <w:pPr>
        <w:pStyle w:val="CommentText"/>
      </w:pPr>
      <w:r>
        <w:rPr>
          <w:rStyle w:val="CommentReference"/>
        </w:rPr>
        <w:annotationRef/>
      </w:r>
      <w:r>
        <w:t xml:space="preserve">Where is the motor </w:t>
      </w:r>
      <w:r w:rsidR="000911A8">
        <w:t>information</w:t>
      </w:r>
    </w:p>
  </w:comment>
  <w:comment w:id="55" w:author="Greg Flynn" w:date="2017-02-13T23:29:00Z" w:initials="GF">
    <w:p w14:paraId="2DDAB0BB" w14:textId="4B74969F" w:rsidR="00305175" w:rsidRDefault="00305175">
      <w:pPr>
        <w:pStyle w:val="CommentText"/>
      </w:pPr>
      <w:r>
        <w:rPr>
          <w:rStyle w:val="CommentReference"/>
        </w:rPr>
        <w:annotationRef/>
      </w:r>
      <w:r>
        <w:t>Measurement</w:t>
      </w:r>
    </w:p>
  </w:comment>
  <w:comment w:id="56" w:author="Greg Flynn" w:date="2017-02-13T23:29:00Z" w:initials="GF">
    <w:p w14:paraId="4E596F67" w14:textId="03C5DCFF" w:rsidR="009F43B9" w:rsidRDefault="009F43B9">
      <w:pPr>
        <w:pStyle w:val="CommentText"/>
      </w:pPr>
      <w:r>
        <w:rPr>
          <w:rStyle w:val="CommentReference"/>
        </w:rPr>
        <w:annotationRef/>
      </w:r>
      <w:r>
        <w:t>What does this mean?</w:t>
      </w:r>
    </w:p>
  </w:comment>
  <w:comment w:id="59"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64"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69" w:author="Greg Flynn" w:date="2017-02-13T23:32:00Z" w:initials="GF">
    <w:p w14:paraId="5D882D2D" w14:textId="66ACE72F" w:rsidR="009B2AB7" w:rsidRDefault="009B2AB7">
      <w:pPr>
        <w:pStyle w:val="CommentText"/>
      </w:pPr>
      <w:r>
        <w:rPr>
          <w:rStyle w:val="CommentReference"/>
        </w:rPr>
        <w:annotationRef/>
      </w:r>
      <w:r>
        <w:t>MEs will do this</w:t>
      </w:r>
    </w:p>
  </w:comment>
  <w:comment w:id="71" w:author="Greg Flynn" w:date="2017-02-13T23:33:00Z" w:initials="GF">
    <w:p w14:paraId="34B59542" w14:textId="6E6ED0D6" w:rsidR="00283EB4" w:rsidRDefault="00283EB4">
      <w:pPr>
        <w:pStyle w:val="CommentText"/>
      </w:pPr>
      <w:r>
        <w:rPr>
          <w:rStyle w:val="CommentReference"/>
        </w:rPr>
        <w:annotationRef/>
      </w:r>
      <w:r>
        <w:t>Who is in charge here?</w:t>
      </w:r>
    </w:p>
  </w:comment>
  <w:comment w:id="73" w:author="Greg Flynn" w:date="2017-02-13T23:34:00Z" w:initials="GF">
    <w:p w14:paraId="2C4EA219" w14:textId="173F1189" w:rsidR="00283EB4" w:rsidRDefault="00283EB4">
      <w:pPr>
        <w:pStyle w:val="CommentText"/>
      </w:pPr>
      <w:r>
        <w:rPr>
          <w:rStyle w:val="CommentReference"/>
        </w:rPr>
        <w:annotationRef/>
      </w:r>
      <w:r>
        <w:t>What is going on?</w:t>
      </w:r>
    </w:p>
  </w:comment>
  <w:comment w:id="77" w:author="Greg Flynn" w:date="2017-02-13T23:34:00Z" w:initials="GF">
    <w:p w14:paraId="69907F9F" w14:textId="3CFEF73A" w:rsidR="00283EB4" w:rsidRDefault="00283EB4">
      <w:pPr>
        <w:pStyle w:val="CommentText"/>
      </w:pPr>
      <w:r>
        <w:rPr>
          <w:rStyle w:val="CommentReference"/>
        </w:rPr>
        <w:annotationRef/>
      </w:r>
      <w:r>
        <w:t>Who should do this?</w:t>
      </w:r>
    </w:p>
  </w:comment>
  <w:comment w:id="80" w:author="Greg Flynn" w:date="2017-02-13T23:33:00Z" w:initials="GF">
    <w:p w14:paraId="52177378" w14:textId="1D7AFAC1" w:rsidR="00857225" w:rsidRDefault="00857225">
      <w:pPr>
        <w:pStyle w:val="CommentText"/>
      </w:pPr>
      <w:r>
        <w:rPr>
          <w:rStyle w:val="CommentReference"/>
        </w:rPr>
        <w:annotationRef/>
      </w:r>
      <w:r>
        <w:t>Where is the TSMP and what is the housing?</w:t>
      </w:r>
    </w:p>
  </w:comment>
  <w:comment w:id="83" w:author="Greg Flynn" w:date="2017-02-13T23:33:00Z" w:initials="GF">
    <w:p w14:paraId="25ACAB92" w14:textId="40595402" w:rsidR="00DB21DC" w:rsidRDefault="00DB21DC">
      <w:pPr>
        <w:pStyle w:val="CommentText"/>
      </w:pPr>
      <w:r>
        <w:rPr>
          <w:rStyle w:val="CommentReference"/>
        </w:rPr>
        <w:annotationRef/>
      </w:r>
      <w:r>
        <w:t>What are we doing here?</w:t>
      </w:r>
    </w:p>
  </w:comment>
  <w:comment w:id="87"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90" w:author="Greg Flynn" w:date="2017-02-13T23:34:00Z" w:initials="GF">
    <w:p w14:paraId="71249699" w14:textId="0A2C45D4" w:rsidR="008E39F0" w:rsidRDefault="008E39F0">
      <w:pPr>
        <w:pStyle w:val="CommentText"/>
      </w:pPr>
      <w:r>
        <w:rPr>
          <w:rStyle w:val="CommentReference"/>
        </w:rPr>
        <w:annotationRef/>
      </w:r>
      <w:r>
        <w:t>Should TSI do this?</w:t>
      </w:r>
    </w:p>
  </w:comment>
  <w:comment w:id="92" w:author="Greg Flynn" w:date="2017-02-13T23:36:00Z" w:initials="GF">
    <w:p w14:paraId="5464A519" w14:textId="151C17B3" w:rsidR="00C457D4" w:rsidRDefault="00C457D4">
      <w:pPr>
        <w:pStyle w:val="CommentText"/>
      </w:pPr>
      <w:r>
        <w:rPr>
          <w:rStyle w:val="CommentReference"/>
        </w:rPr>
        <w:annotationRef/>
      </w:r>
      <w:r>
        <w:t>What's going on here?</w:t>
      </w:r>
    </w:p>
  </w:comment>
  <w:comment w:id="98"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100" w:author="Greg Flynn" w:date="2017-02-13T23:37:00Z" w:initials="GF">
    <w:p w14:paraId="63248011" w14:textId="04030CD8" w:rsidR="00025587" w:rsidRDefault="00025587">
      <w:pPr>
        <w:pStyle w:val="CommentText"/>
      </w:pPr>
      <w:r>
        <w:rPr>
          <w:rStyle w:val="CommentReference"/>
        </w:rPr>
        <w:annotationRef/>
      </w:r>
      <w:r>
        <w:t xml:space="preserve">We need a </w:t>
      </w:r>
      <w:proofErr w:type="spellStart"/>
      <w:r>
        <w:t>narative</w:t>
      </w:r>
      <w:proofErr w:type="spellEnd"/>
    </w:p>
  </w:comment>
  <w:comment w:id="117" w:author="Greg Flynn" w:date="2017-02-13T23:51:00Z" w:initials="GF">
    <w:p w14:paraId="0D07EC13" w14:textId="652BD7DC" w:rsidR="00533331" w:rsidRDefault="00533331">
      <w:pPr>
        <w:pStyle w:val="CommentText"/>
      </w:pPr>
      <w:r>
        <w:rPr>
          <w:rStyle w:val="CommentReference"/>
        </w:rPr>
        <w:annotationRef/>
      </w:r>
      <w:r>
        <w:t>So this is going to be a problem</w:t>
      </w:r>
    </w:p>
  </w:comment>
  <w:comment w:id="123" w:author="Greg Flynn" w:date="2017-02-13T23:39:00Z" w:initials="GF">
    <w:p w14:paraId="4B250DA1" w14:textId="039C2073" w:rsidR="00906CC7" w:rsidRDefault="00906CC7">
      <w:pPr>
        <w:pStyle w:val="CommentText"/>
      </w:pPr>
      <w:r>
        <w:rPr>
          <w:rStyle w:val="CommentReference"/>
        </w:rPr>
        <w:annotationRef/>
      </w:r>
      <w:r>
        <w:t>Add function to all buttons</w:t>
      </w:r>
    </w:p>
  </w:comment>
  <w:comment w:id="124" w:author="Greg Flynn" w:date="2017-02-13T23:39:00Z" w:initials="GF">
    <w:p w14:paraId="1795855E" w14:textId="0F356A58" w:rsidR="00906CC7" w:rsidRDefault="00906CC7">
      <w:pPr>
        <w:pStyle w:val="CommentText"/>
      </w:pPr>
      <w:r>
        <w:rPr>
          <w:rStyle w:val="CommentReference"/>
        </w:rPr>
        <w:annotationRef/>
      </w:r>
      <w:r>
        <w:t>What does this stand for?</w:t>
      </w:r>
    </w:p>
  </w:comment>
  <w:comment w:id="127"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MEs need to do this</w:t>
      </w:r>
    </w:p>
  </w:comment>
  <w:comment w:id="131" w:author="adam ness" w:date="2017-02-13T23:08:00Z" w:initials="">
    <w:p w14:paraId="0C34F885" w14:textId="77777777" w:rsidR="009E0F80" w:rsidRDefault="009E0F80">
      <w:pPr>
        <w:pStyle w:val="Normal1"/>
        <w:spacing w:after="0" w:line="240" w:lineRule="auto"/>
      </w:pPr>
      <w:r>
        <w:t xml:space="preserve">What were these measured </w:t>
      </w:r>
      <w:proofErr w:type="spellStart"/>
      <w:r>
        <w:t>val's</w:t>
      </w:r>
      <w:proofErr w:type="spellEnd"/>
      <w:r>
        <w:t xml:space="preserve"> </w:t>
      </w:r>
      <w:proofErr w:type="spellStart"/>
      <w:r>
        <w:t>Christer</w:t>
      </w:r>
      <w:proofErr w:type="spellEnd"/>
      <w:r>
        <w:t>?</w:t>
      </w:r>
    </w:p>
  </w:comment>
  <w:comment w:id="132" w:author="Christer Hoeflinger" w:date="2017-02-13T23:08:00Z" w:initials="">
    <w:p w14:paraId="672EC5EE" w14:textId="77777777" w:rsidR="009E0F80" w:rsidRDefault="009E0F80">
      <w:pPr>
        <w:pStyle w:val="Normal1"/>
        <w:spacing w:after="0" w:line="240" w:lineRule="auto"/>
      </w:pPr>
      <w:r>
        <w:t>Found them on the datasheet.</w:t>
      </w:r>
    </w:p>
    <w:p w14:paraId="086C1D79" w14:textId="77777777" w:rsidR="009E0F80" w:rsidRDefault="009E0F80">
      <w:pPr>
        <w:pStyle w:val="Normal1"/>
        <w:spacing w:after="0" w:line="240" w:lineRule="auto"/>
      </w:pPr>
      <w:r>
        <w:t>(</w:t>
      </w:r>
      <w:proofErr w:type="gramStart"/>
      <w:r>
        <w:t>default</w:t>
      </w:r>
      <w:proofErr w:type="gramEnd"/>
      <w:r>
        <w:t xml:space="preserve"> setting 100 kΩ)</w:t>
      </w:r>
    </w:p>
  </w:comment>
  <w:comment w:id="130" w:author="Greg Flynn" w:date="2017-02-13T23:39:00Z" w:initials="GF">
    <w:p w14:paraId="266AF2BC" w14:textId="39C1DFF1" w:rsidR="00B831B2" w:rsidRDefault="00B831B2">
      <w:pPr>
        <w:pStyle w:val="CommentText"/>
      </w:pPr>
      <w:r>
        <w:rPr>
          <w:rStyle w:val="CommentReference"/>
        </w:rPr>
        <w:annotationRef/>
      </w:r>
      <w:r>
        <w:t>Is this ok 1kohm/volt?</w:t>
      </w:r>
    </w:p>
  </w:comment>
  <w:comment w:id="134" w:author="Greg Flynn" w:date="2017-02-13T23:40:00Z" w:initials="GF">
    <w:p w14:paraId="5DB9022E" w14:textId="0E23FE06" w:rsidR="00B831B2" w:rsidRDefault="00B831B2">
      <w:pPr>
        <w:pStyle w:val="CommentText"/>
      </w:pPr>
      <w:r>
        <w:rPr>
          <w:rStyle w:val="CommentReference"/>
        </w:rPr>
        <w:annotationRef/>
      </w:r>
      <w:r>
        <w:t>Where is a schematic</w:t>
      </w:r>
    </w:p>
  </w:comment>
  <w:comment w:id="136"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39" w:author="Greg Flynn" w:date="2017-02-13T23:41:00Z" w:initials="GF">
    <w:p w14:paraId="54BF4B62" w14:textId="44EB5E60" w:rsidR="002E5880" w:rsidRDefault="002E5880">
      <w:pPr>
        <w:pStyle w:val="CommentText"/>
      </w:pPr>
      <w:r>
        <w:rPr>
          <w:rStyle w:val="CommentReference"/>
        </w:rPr>
        <w:annotationRef/>
      </w:r>
      <w:r>
        <w:t>What's going on here?</w:t>
      </w:r>
    </w:p>
  </w:comment>
  <w:comment w:id="141" w:author="Greg Flynn" w:date="2017-02-13T23:41:00Z" w:initials="GF">
    <w:p w14:paraId="661E302B" w14:textId="15ED8977" w:rsidR="002E5880" w:rsidRDefault="002E5880">
      <w:pPr>
        <w:pStyle w:val="CommentText"/>
      </w:pPr>
      <w:r>
        <w:rPr>
          <w:rStyle w:val="CommentReference"/>
        </w:rPr>
        <w:annotationRef/>
      </w:r>
      <w:r>
        <w:t>Need a schematic</w:t>
      </w:r>
    </w:p>
  </w:comment>
  <w:comment w:id="142"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45"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49" w:author="Greg Flynn" w:date="2017-02-13T23:41:00Z" w:initials="GF">
    <w:p w14:paraId="4D04E564" w14:textId="64F7EB1F" w:rsidR="009E0F80" w:rsidRDefault="009E0F80">
      <w:pPr>
        <w:pStyle w:val="CommentText"/>
      </w:pPr>
      <w:r>
        <w:rPr>
          <w:rStyle w:val="CommentReference"/>
        </w:rPr>
        <w:annotationRef/>
      </w:r>
      <w:r>
        <w:t xml:space="preserve">Need to be </w:t>
      </w:r>
      <w:r w:rsidR="009E64A7">
        <w:t>added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281D4514" w15:done="0"/>
  <w15:commentEx w15:paraId="17F064B8" w15:done="0"/>
  <w15:commentEx w15:paraId="2D639720" w15:done="0"/>
  <w15:commentEx w15:paraId="47FD9CA2" w15:done="0"/>
  <w15:commentEx w15:paraId="6A01111F" w15:paraIdParent="47FD9CA2" w15:done="0"/>
  <w15:commentEx w15:paraId="4797EC78" w15:done="0"/>
  <w15:commentEx w15:paraId="0C3FB588" w15:done="0"/>
  <w15:commentEx w15:paraId="618753E4" w15:done="0"/>
  <w15:commentEx w15:paraId="30AC7E11" w15:done="0"/>
  <w15:commentEx w15:paraId="65487D22" w15:done="0"/>
  <w15:commentEx w15:paraId="04E5C88B" w15:done="0"/>
  <w15:commentEx w15:paraId="1DCF816E" w15:done="0"/>
  <w15:commentEx w15:paraId="571B01E5" w15:done="0"/>
  <w15:commentEx w15:paraId="12F7AC88" w15:done="0"/>
  <w15:commentEx w15:paraId="411B2BA1" w15:paraIdParent="12F7AC88"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08F99CCC" w15:done="0"/>
  <w15:commentEx w15:paraId="71249699" w15:done="0"/>
  <w15:commentEx w15:paraId="5464A519" w15:done="0"/>
  <w15:commentEx w15:paraId="6305B65D" w15:done="0"/>
  <w15:commentEx w15:paraId="63248011" w15:done="0"/>
  <w15:commentEx w15:paraId="0D07EC13" w15:done="0"/>
  <w15:commentEx w15:paraId="4B250DA1" w15:done="0"/>
  <w15:commentEx w15:paraId="1795855E" w15:done="0"/>
  <w15:commentEx w15:paraId="7D24A502" w15:done="0"/>
  <w15:commentEx w15:paraId="0C34F885" w15:done="0"/>
  <w15:commentEx w15:paraId="086C1D79" w15:done="0"/>
  <w15:commentEx w15:paraId="266AF2BC" w15:done="0"/>
  <w15:commentEx w15:paraId="5DB9022E" w15:done="0"/>
  <w15:commentEx w15:paraId="16F972D7" w15:done="0"/>
  <w15:commentEx w15:paraId="54BF4B62" w15:done="0"/>
  <w15:commentEx w15:paraId="661E302B" w15:done="0"/>
  <w15:commentEx w15:paraId="650D8F1B" w15:done="0"/>
  <w15:commentEx w15:paraId="44C78824" w15:done="0"/>
  <w15:commentEx w15:paraId="4D04E5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94A09" w14:textId="77777777" w:rsidR="005C0516" w:rsidRDefault="005C0516">
      <w:pPr>
        <w:spacing w:after="0" w:line="240" w:lineRule="auto"/>
      </w:pPr>
      <w:r>
        <w:separator/>
      </w:r>
    </w:p>
  </w:endnote>
  <w:endnote w:type="continuationSeparator" w:id="0">
    <w:p w14:paraId="2E8712ED" w14:textId="77777777" w:rsidR="005C0516" w:rsidRDefault="005C0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MS Mincho"/>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B481" w14:textId="34A83A32" w:rsidR="009E0F80" w:rsidRPr="00402EDB" w:rsidRDefault="005C0516">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9E0F80" w:rsidRPr="00402EDB">
          <w:rPr>
            <w:lang w:val="es-ES_tradnl"/>
          </w:rPr>
          <w:t xml:space="preserve">2017 Formula </w:t>
        </w:r>
        <w:proofErr w:type="spellStart"/>
        <w:r w:rsidR="009E0F80" w:rsidRPr="00402EDB">
          <w:rPr>
            <w:lang w:val="es-ES_tradnl"/>
          </w:rPr>
          <w:t>Hybrid</w:t>
        </w:r>
        <w:proofErr w:type="spellEnd"/>
        <w:r w:rsidR="009E0F80" w:rsidRPr="00402EDB">
          <w:rPr>
            <w:lang w:val="es-ES_tradnl"/>
          </w:rPr>
          <w:t xml:space="preserve"> ESF (</w:t>
        </w:r>
        <w:proofErr w:type="spellStart"/>
        <w:r w:rsidR="009E0F80" w:rsidRPr="00402EDB">
          <w:rPr>
            <w:lang w:val="es-ES_tradnl"/>
          </w:rPr>
          <w:t>Rev</w:t>
        </w:r>
        <w:proofErr w:type="spellEnd"/>
        <w:r w:rsidR="009E0F80" w:rsidRPr="00402EDB">
          <w:rPr>
            <w:lang w:val="es-ES_tradnl"/>
          </w:rPr>
          <w:t xml:space="preserve"> 0C)</w:t>
        </w:r>
      </w:sdtContent>
    </w:sdt>
    <w:r w:rsidR="009E0F80" w:rsidRPr="00402EDB">
      <w:rPr>
        <w:lang w:val="es-ES_tradnl"/>
      </w:rPr>
      <w:tab/>
    </w:r>
    <w:r w:rsidR="009E0F80">
      <w:fldChar w:fldCharType="begin"/>
    </w:r>
    <w:r w:rsidR="009E0F80" w:rsidRPr="00402EDB">
      <w:rPr>
        <w:lang w:val="es-ES_tradnl"/>
      </w:rPr>
      <w:instrText xml:space="preserve"> PAGE </w:instrText>
    </w:r>
    <w:r w:rsidR="009E0F80">
      <w:fldChar w:fldCharType="separate"/>
    </w:r>
    <w:r w:rsidR="005424E4">
      <w:rPr>
        <w:noProof/>
        <w:lang w:val="es-ES_tradnl"/>
      </w:rPr>
      <w:t>v</w:t>
    </w:r>
    <w:r w:rsidR="009E0F80">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D230F" w14:textId="77777777" w:rsidR="009E0F80" w:rsidRDefault="009E0F80"/>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52607" w14:textId="77777777" w:rsidR="009E0F80" w:rsidRDefault="009E0F80"/>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9B034" w14:textId="77777777" w:rsidR="009E0F80" w:rsidRDefault="009E0F80"/>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B5947" w14:textId="77777777" w:rsidR="009E0F80" w:rsidRDefault="009E0F80"/>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23F13" w14:textId="77777777" w:rsidR="009E0F80" w:rsidRDefault="009E0F80"/>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5BE94" w14:textId="77777777" w:rsidR="009E0F80" w:rsidRDefault="009E0F80"/>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1243F" w14:textId="77777777" w:rsidR="009E0F80" w:rsidRDefault="009E0F80"/>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0DF8A" w14:textId="77777777" w:rsidR="009E0F80" w:rsidRDefault="009E0F80"/>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0F1C4" w14:textId="77777777" w:rsidR="009E0F80" w:rsidRDefault="009E0F80"/>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2C36D" w14:textId="77777777" w:rsidR="009E0F80" w:rsidRDefault="009E0F8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92" w14:textId="77777777" w:rsidR="009E0F80" w:rsidRDefault="009E0F80"/>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A72D6" w14:textId="77777777" w:rsidR="009E0F80" w:rsidRDefault="009E0F80"/>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FD93" w14:textId="77777777" w:rsidR="009E0F80" w:rsidRDefault="009E0F8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4D81" w14:textId="77777777" w:rsidR="009E0F80" w:rsidRDefault="009E0F8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46F48" w14:textId="56FDBEED" w:rsidR="009E0F80" w:rsidRDefault="005C0516">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sidR="005424E4">
      <w:rPr>
        <w:noProof/>
      </w:rPr>
      <w:t>vii</w:t>
    </w:r>
    <w:r w:rsidR="009E0F80">
      <w:fldChar w:fldCharType="end"/>
    </w:r>
    <w:r w:rsidR="009E0F80">
      <w:tab/>
    </w:r>
    <w:fldSimple w:instr=" STYLEREF  &quot;Heading 1&quot; \l  \* MERGEFORMAT ">
      <w:r w:rsidR="005424E4">
        <w:rPr>
          <w:noProof/>
        </w:rPr>
        <w:t>List of Tables</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EFE3" w14:textId="77777777" w:rsidR="009E0F80" w:rsidRDefault="009E0F8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D6DC" w14:textId="77777777" w:rsidR="009E0F80" w:rsidRDefault="009E0F8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C7BC" w14:textId="77777777" w:rsidR="009E0F80" w:rsidRDefault="009E0F8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39FF6" w14:textId="77777777" w:rsidR="009E0F80" w:rsidRDefault="009E0F80"/>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D0EAA" w14:textId="77777777" w:rsidR="009E0F80" w:rsidRDefault="009E0F80" w:rsidP="00150D51">
    <w:pPr>
      <w:pStyle w:val="Footer"/>
    </w:pPr>
  </w:p>
  <w:p w14:paraId="2968513F" w14:textId="18B567EF" w:rsidR="009E0F80" w:rsidRDefault="005C0516"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sidR="005424E4">
      <w:rPr>
        <w:noProof/>
      </w:rPr>
      <w:t>31</w:t>
    </w:r>
    <w:r w:rsidR="009E0F80">
      <w:fldChar w:fldCharType="end"/>
    </w:r>
    <w:r w:rsidR="009E0F80">
      <w:tab/>
    </w:r>
    <w:fldSimple w:instr=" STYLEREF  &quot;Heading 1&quot; \l  \* MERGEFORMAT ">
      <w:r w:rsidR="005424E4">
        <w:rPr>
          <w:noProof/>
        </w:rPr>
        <w:t>Accumulator System</w:t>
      </w:r>
    </w:fldSimple>
  </w:p>
  <w:p w14:paraId="2201AE49" w14:textId="77777777" w:rsidR="009E0F80" w:rsidRDefault="009E0F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B1FD5" w14:textId="77777777" w:rsidR="005C0516" w:rsidRDefault="005C0516">
      <w:pPr>
        <w:spacing w:after="0" w:line="240" w:lineRule="auto"/>
      </w:pPr>
      <w:r>
        <w:separator/>
      </w:r>
    </w:p>
  </w:footnote>
  <w:footnote w:type="continuationSeparator" w:id="0">
    <w:p w14:paraId="35FC31C9" w14:textId="77777777" w:rsidR="005C0516" w:rsidRDefault="005C0516">
      <w:pPr>
        <w:spacing w:after="0" w:line="240" w:lineRule="auto"/>
      </w:pPr>
      <w:r>
        <w:continuationSeparator/>
      </w:r>
    </w:p>
  </w:footnote>
  <w:footnote w:id="1">
    <w:p w14:paraId="686AE931" w14:textId="19A7993F" w:rsidR="009E0F80" w:rsidRPr="00F01C08" w:rsidRDefault="009E0F80"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1E3F" w14:textId="77777777" w:rsidR="009E0F80" w:rsidRDefault="009E0F80"/>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B4E0A" w14:textId="77777777" w:rsidR="009E0F80" w:rsidRDefault="009E0F80"/>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BFAA5" w14:textId="77777777" w:rsidR="009E0F80" w:rsidRDefault="009E0F80"/>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FA612" w14:textId="77777777" w:rsidR="009E0F80" w:rsidRDefault="009E0F80"/>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34515" w14:textId="77777777" w:rsidR="009E0F80" w:rsidRDefault="009E0F80"/>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A4837" w14:textId="77777777" w:rsidR="009E0F80" w:rsidRDefault="009E0F80"/>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EDED4" w14:textId="77777777" w:rsidR="009E0F80" w:rsidRDefault="009E0F80"/>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77BA0" w14:textId="77777777" w:rsidR="009E0F80" w:rsidRDefault="009E0F80"/>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39C9" w14:textId="77777777" w:rsidR="009E0F80" w:rsidRDefault="009E0F80"/>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7A544" w14:textId="77777777" w:rsidR="009E0F80" w:rsidRDefault="009E0F8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15D9F" w14:textId="77777777" w:rsidR="009E0F80" w:rsidRDefault="009E0F8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8A94" w14:textId="77777777" w:rsidR="009E0F80" w:rsidRDefault="009E0F8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0432A" w14:textId="77777777" w:rsidR="009E0F80" w:rsidRDefault="009E0F8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6FB80" w14:textId="77777777" w:rsidR="009E0F80" w:rsidRDefault="009E0F8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7FD13" w14:textId="77777777" w:rsidR="009E0F80" w:rsidRDefault="009E0F8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01B1" w14:textId="77777777" w:rsidR="009E0F80" w:rsidRDefault="009E0F80"/>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085F2" w14:textId="77777777" w:rsidR="009E0F80" w:rsidRDefault="009E0F8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43923" w14:textId="77777777" w:rsidR="009E0F80" w:rsidRDefault="009E0F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75D5"/>
    <w:rsid w:val="00071E8F"/>
    <w:rsid w:val="00076313"/>
    <w:rsid w:val="00083A99"/>
    <w:rsid w:val="0008410D"/>
    <w:rsid w:val="0008602A"/>
    <w:rsid w:val="000911A8"/>
    <w:rsid w:val="000929F7"/>
    <w:rsid w:val="00093733"/>
    <w:rsid w:val="00093AE2"/>
    <w:rsid w:val="000966A4"/>
    <w:rsid w:val="000A0002"/>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585A"/>
    <w:rsid w:val="00197FCA"/>
    <w:rsid w:val="001B38B2"/>
    <w:rsid w:val="001B422B"/>
    <w:rsid w:val="001B7838"/>
    <w:rsid w:val="001C058A"/>
    <w:rsid w:val="001C147E"/>
    <w:rsid w:val="001C33D0"/>
    <w:rsid w:val="001C640E"/>
    <w:rsid w:val="001D101E"/>
    <w:rsid w:val="001D15BC"/>
    <w:rsid w:val="001D3DB8"/>
    <w:rsid w:val="001D65FE"/>
    <w:rsid w:val="001D7FD5"/>
    <w:rsid w:val="001E78E1"/>
    <w:rsid w:val="002005B5"/>
    <w:rsid w:val="002059D4"/>
    <w:rsid w:val="00213B3F"/>
    <w:rsid w:val="0022455C"/>
    <w:rsid w:val="00231195"/>
    <w:rsid w:val="00235389"/>
    <w:rsid w:val="00240893"/>
    <w:rsid w:val="0024394B"/>
    <w:rsid w:val="00243FBB"/>
    <w:rsid w:val="00246E1C"/>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D7782"/>
    <w:rsid w:val="002E1EC5"/>
    <w:rsid w:val="002E5880"/>
    <w:rsid w:val="002E6F8C"/>
    <w:rsid w:val="002F1075"/>
    <w:rsid w:val="002F736A"/>
    <w:rsid w:val="0030070A"/>
    <w:rsid w:val="00305175"/>
    <w:rsid w:val="003146FB"/>
    <w:rsid w:val="00317FF4"/>
    <w:rsid w:val="00335F69"/>
    <w:rsid w:val="00344035"/>
    <w:rsid w:val="00354EAE"/>
    <w:rsid w:val="003649D8"/>
    <w:rsid w:val="00366566"/>
    <w:rsid w:val="00370037"/>
    <w:rsid w:val="003705A4"/>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E1F4E"/>
    <w:rsid w:val="003E23A3"/>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4589"/>
    <w:rsid w:val="004A3315"/>
    <w:rsid w:val="004A597A"/>
    <w:rsid w:val="004B2729"/>
    <w:rsid w:val="004B55FE"/>
    <w:rsid w:val="004E7345"/>
    <w:rsid w:val="004F0258"/>
    <w:rsid w:val="004F0513"/>
    <w:rsid w:val="004F3CA2"/>
    <w:rsid w:val="004F5B1B"/>
    <w:rsid w:val="004F5D93"/>
    <w:rsid w:val="00502748"/>
    <w:rsid w:val="00514A80"/>
    <w:rsid w:val="00517339"/>
    <w:rsid w:val="00523B90"/>
    <w:rsid w:val="00533331"/>
    <w:rsid w:val="005424E4"/>
    <w:rsid w:val="00550D2C"/>
    <w:rsid w:val="00552B78"/>
    <w:rsid w:val="005577B5"/>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0516"/>
    <w:rsid w:val="005C281D"/>
    <w:rsid w:val="005C65C6"/>
    <w:rsid w:val="005D0DD2"/>
    <w:rsid w:val="005D3BFD"/>
    <w:rsid w:val="005E2986"/>
    <w:rsid w:val="005E3D84"/>
    <w:rsid w:val="005E5A66"/>
    <w:rsid w:val="005E68E7"/>
    <w:rsid w:val="005F0140"/>
    <w:rsid w:val="005F13CF"/>
    <w:rsid w:val="005F5123"/>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3F95"/>
    <w:rsid w:val="006A7B1E"/>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24AD7"/>
    <w:rsid w:val="007256A4"/>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6811"/>
    <w:rsid w:val="008459E0"/>
    <w:rsid w:val="00847A3C"/>
    <w:rsid w:val="00857225"/>
    <w:rsid w:val="00857DEF"/>
    <w:rsid w:val="00866211"/>
    <w:rsid w:val="0087079E"/>
    <w:rsid w:val="00886A1F"/>
    <w:rsid w:val="008910B9"/>
    <w:rsid w:val="0089418A"/>
    <w:rsid w:val="00894436"/>
    <w:rsid w:val="008A1032"/>
    <w:rsid w:val="008A47C2"/>
    <w:rsid w:val="008C5D4C"/>
    <w:rsid w:val="008D3DED"/>
    <w:rsid w:val="008D558F"/>
    <w:rsid w:val="008D6155"/>
    <w:rsid w:val="008E0DF7"/>
    <w:rsid w:val="008E39F0"/>
    <w:rsid w:val="008E403C"/>
    <w:rsid w:val="008F61CD"/>
    <w:rsid w:val="009003B6"/>
    <w:rsid w:val="00906CC7"/>
    <w:rsid w:val="00912E78"/>
    <w:rsid w:val="009263D4"/>
    <w:rsid w:val="00933B4C"/>
    <w:rsid w:val="0093632C"/>
    <w:rsid w:val="009372CA"/>
    <w:rsid w:val="00940F4B"/>
    <w:rsid w:val="00945551"/>
    <w:rsid w:val="00956734"/>
    <w:rsid w:val="009862DC"/>
    <w:rsid w:val="009909EA"/>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61132"/>
    <w:rsid w:val="00A61770"/>
    <w:rsid w:val="00A6226C"/>
    <w:rsid w:val="00A65BD2"/>
    <w:rsid w:val="00A66E9D"/>
    <w:rsid w:val="00A70BF6"/>
    <w:rsid w:val="00A758DA"/>
    <w:rsid w:val="00A75A7C"/>
    <w:rsid w:val="00A75B88"/>
    <w:rsid w:val="00A763E9"/>
    <w:rsid w:val="00A86BB0"/>
    <w:rsid w:val="00A924F8"/>
    <w:rsid w:val="00AB21FF"/>
    <w:rsid w:val="00AB5577"/>
    <w:rsid w:val="00AC3A16"/>
    <w:rsid w:val="00AD247E"/>
    <w:rsid w:val="00AD3D6E"/>
    <w:rsid w:val="00AD4373"/>
    <w:rsid w:val="00AD5018"/>
    <w:rsid w:val="00AE0C74"/>
    <w:rsid w:val="00AE2F61"/>
    <w:rsid w:val="00AF5648"/>
    <w:rsid w:val="00B02913"/>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541C"/>
    <w:rsid w:val="00C95843"/>
    <w:rsid w:val="00C95A1E"/>
    <w:rsid w:val="00C95CE5"/>
    <w:rsid w:val="00CB0D2C"/>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46BCC"/>
    <w:rsid w:val="00D524C7"/>
    <w:rsid w:val="00D52AC5"/>
    <w:rsid w:val="00D566E3"/>
    <w:rsid w:val="00D573C5"/>
    <w:rsid w:val="00D6087B"/>
    <w:rsid w:val="00D62068"/>
    <w:rsid w:val="00D6534C"/>
    <w:rsid w:val="00D661A7"/>
    <w:rsid w:val="00D74062"/>
    <w:rsid w:val="00D74A04"/>
    <w:rsid w:val="00D76797"/>
    <w:rsid w:val="00D76B5C"/>
    <w:rsid w:val="00D82312"/>
    <w:rsid w:val="00D85D7A"/>
    <w:rsid w:val="00D959BD"/>
    <w:rsid w:val="00DA4742"/>
    <w:rsid w:val="00DB21DC"/>
    <w:rsid w:val="00DB28F6"/>
    <w:rsid w:val="00DB3639"/>
    <w:rsid w:val="00DC1716"/>
    <w:rsid w:val="00DC4A1E"/>
    <w:rsid w:val="00DC6375"/>
    <w:rsid w:val="00DC64C2"/>
    <w:rsid w:val="00DD05B8"/>
    <w:rsid w:val="00DD3542"/>
    <w:rsid w:val="00DD581E"/>
    <w:rsid w:val="00DE3D90"/>
    <w:rsid w:val="00DE4D99"/>
    <w:rsid w:val="00DF0A02"/>
    <w:rsid w:val="00DF49AE"/>
    <w:rsid w:val="00E01D17"/>
    <w:rsid w:val="00E103D6"/>
    <w:rsid w:val="00E13755"/>
    <w:rsid w:val="00E2475D"/>
    <w:rsid w:val="00E24CD4"/>
    <w:rsid w:val="00E36899"/>
    <w:rsid w:val="00E379B9"/>
    <w:rsid w:val="00E418AC"/>
    <w:rsid w:val="00E455DA"/>
    <w:rsid w:val="00E47587"/>
    <w:rsid w:val="00E60575"/>
    <w:rsid w:val="00E61759"/>
    <w:rsid w:val="00E676E3"/>
    <w:rsid w:val="00E70DB4"/>
    <w:rsid w:val="00E71827"/>
    <w:rsid w:val="00E72B69"/>
    <w:rsid w:val="00E75D92"/>
    <w:rsid w:val="00E927DA"/>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A50F7"/>
    <w:rsid w:val="00FA5542"/>
    <w:rsid w:val="00FB09D2"/>
    <w:rsid w:val="00FB5B5C"/>
    <w:rsid w:val="00FB6611"/>
    <w:rsid w:val="00FB67AF"/>
    <w:rsid w:val="00FC1F7D"/>
    <w:rsid w:val="00FC2272"/>
    <w:rsid w:val="00FD457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360CCCE"/>
  <w15:docId w15:val="{A7924583-DA3A-4424-850F-0B027A75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4.xml"/><Relationship Id="rId42" Type="http://schemas.openxmlformats.org/officeDocument/2006/relationships/footer" Target="footer14.xml"/><Relationship Id="rId47"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header" Target="header19.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jpeg"/><Relationship Id="rId37" Type="http://schemas.openxmlformats.org/officeDocument/2006/relationships/header" Target="header9.xml"/><Relationship Id="rId40" Type="http://schemas.openxmlformats.org/officeDocument/2006/relationships/footer" Target="footer13.xml"/><Relationship Id="rId45" Type="http://schemas.openxmlformats.org/officeDocument/2006/relationships/hyperlink" Target="http://www.bender-es.com/fileadmin/products/doc/IR155-32xx-V004_D00115_D_XXEN.pdf" TargetMode="External"/><Relationship Id="rId53" Type="http://schemas.openxmlformats.org/officeDocument/2006/relationships/image" Target="media/image10.jpeg"/><Relationship Id="rId58" Type="http://schemas.openxmlformats.org/officeDocument/2006/relationships/footer" Target="footer18.xml"/><Relationship Id="rId66"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eader" Target="header3.xml"/><Relationship Id="rId14" Type="http://schemas.openxmlformats.org/officeDocument/2006/relationships/comments" Target="comments.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2.emf"/><Relationship Id="rId35" Type="http://schemas.openxmlformats.org/officeDocument/2006/relationships/header" Target="header8.xml"/><Relationship Id="rId43" Type="http://schemas.openxmlformats.org/officeDocument/2006/relationships/hyperlink" Target="http://www.bender-es.com/fileadmin/products/doc/IR155-32xx-V004_D00115_D_XXEN.pdf" TargetMode="External"/><Relationship Id="rId48" Type="http://schemas.openxmlformats.org/officeDocument/2006/relationships/header" Target="header13.xml"/><Relationship Id="rId56" Type="http://schemas.openxmlformats.org/officeDocument/2006/relationships/footer" Target="footer17.xml"/><Relationship Id="rId64" Type="http://schemas.openxmlformats.org/officeDocument/2006/relationships/header" Target="header17.xml"/><Relationship Id="rId69" Type="http://schemas.openxmlformats.org/officeDocument/2006/relationships/footer" Target="footer22.xml"/><Relationship Id="rId8" Type="http://schemas.openxmlformats.org/officeDocument/2006/relationships/image" Target="media/image1.jpg"/><Relationship Id="rId51" Type="http://schemas.openxmlformats.org/officeDocument/2006/relationships/image" Target="media/image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5.jpeg"/><Relationship Id="rId38" Type="http://schemas.openxmlformats.org/officeDocument/2006/relationships/footer" Target="footer12.xml"/><Relationship Id="rId46" Type="http://schemas.openxmlformats.org/officeDocument/2006/relationships/header" Target="header12.xml"/><Relationship Id="rId59" Type="http://schemas.openxmlformats.org/officeDocument/2006/relationships/image" Target="media/image12.jpeg"/><Relationship Id="rId67" Type="http://schemas.openxmlformats.org/officeDocument/2006/relationships/footer" Target="footer21.xml"/><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image" Target="media/image11.jpeg"/><Relationship Id="rId62" Type="http://schemas.openxmlformats.org/officeDocument/2006/relationships/header" Target="header16.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1.xml"/><Relationship Id="rId49" Type="http://schemas.openxmlformats.org/officeDocument/2006/relationships/footer" Target="footer16.xml"/><Relationship Id="rId57" Type="http://schemas.openxmlformats.org/officeDocument/2006/relationships/header" Target="header15.xml"/><Relationship Id="rId10" Type="http://schemas.openxmlformats.org/officeDocument/2006/relationships/hyperlink" Target="http://www.formula-hybrid.org/level2/support" TargetMode="External"/><Relationship Id="rId31" Type="http://schemas.openxmlformats.org/officeDocument/2006/relationships/image" Target="media/image3.jpg"/><Relationship Id="rId44" Type="http://schemas.openxmlformats.org/officeDocument/2006/relationships/hyperlink" Target="http://www.bender-es.com/fileadmin/products/doc/IR155-32xx-V004_D00115_D_XXEN.pdf" TargetMode="External"/><Relationship Id="rId52" Type="http://schemas.openxmlformats.org/officeDocument/2006/relationships/image" Target="media/image9.jpeg"/><Relationship Id="rId60" Type="http://schemas.openxmlformats.org/officeDocument/2006/relationships/image" Target="media/image13.png"/><Relationship Id="rId65"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yperlink" Target="http://formula-hybrid.com/uploads/"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0.xml"/><Relationship Id="rId34" Type="http://schemas.openxmlformats.org/officeDocument/2006/relationships/image" Target="media/image6.jpeg"/><Relationship Id="rId50" Type="http://schemas.openxmlformats.org/officeDocument/2006/relationships/image" Target="media/image7.jpeg"/><Relationship Id="rId55"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EE843-8EEA-46FF-AD5D-B044B5DC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50</Pages>
  <Words>7981</Words>
  <Characters>45495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53370</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98</cp:revision>
  <cp:lastPrinted>2014-01-27T12:45:00Z</cp:lastPrinted>
  <dcterms:created xsi:type="dcterms:W3CDTF">2017-02-14T02:40:00Z</dcterms:created>
  <dcterms:modified xsi:type="dcterms:W3CDTF">2017-02-14T15:46:00Z</dcterms:modified>
</cp:coreProperties>
</file>